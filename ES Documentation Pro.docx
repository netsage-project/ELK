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41811B" w14:textId="77777777" w:rsidR="00691445" w:rsidRDefault="00691445" w:rsidP="008362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eastAsiaTheme="minorHAnsi" w:cs="Helvetica"/>
          <w:b/>
          <w:sz w:val="36"/>
        </w:rPr>
      </w:pPr>
      <w:r>
        <w:rPr>
          <w:rFonts w:eastAsiaTheme="minorHAnsi" w:cs="Helvetica"/>
          <w:b/>
          <w:sz w:val="36"/>
        </w:rPr>
        <w:t>ELK Stack Documentation</w:t>
      </w:r>
    </w:p>
    <w:p w14:paraId="43090C10" w14:textId="0F6E074F" w:rsidR="00691445" w:rsidRPr="00691445" w:rsidRDefault="00691445" w:rsidP="008362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eastAsiaTheme="minorHAnsi" w:cs="Helvetica"/>
          <w:sz w:val="24"/>
        </w:rPr>
      </w:pPr>
      <w:r w:rsidRPr="00691445">
        <w:rPr>
          <w:rFonts w:eastAsiaTheme="minorHAnsi" w:cs="Helvetica"/>
          <w:sz w:val="24"/>
        </w:rPr>
        <w:t>Abhishek Singh, Data Science Intern @ International Networks</w:t>
      </w:r>
    </w:p>
    <w:p w14:paraId="7598D781" w14:textId="77777777" w:rsidR="00691445" w:rsidRDefault="00691445" w:rsidP="008362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eastAsiaTheme="minorHAnsi" w:cs="Helvetica"/>
          <w:b/>
          <w:sz w:val="36"/>
        </w:rPr>
      </w:pPr>
    </w:p>
    <w:p w14:paraId="6815293F" w14:textId="4D209249" w:rsidR="005D26A2" w:rsidRPr="008362D3" w:rsidRDefault="00280489" w:rsidP="008362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eastAsiaTheme="minorHAnsi" w:cs="Helvetica"/>
          <w:b/>
          <w:sz w:val="36"/>
        </w:rPr>
      </w:pPr>
      <w:r w:rsidRPr="008362D3">
        <w:rPr>
          <w:rFonts w:eastAsiaTheme="minorHAnsi" w:cs="Helvetica"/>
          <w:b/>
          <w:sz w:val="36"/>
        </w:rPr>
        <w:t>Introduction</w:t>
      </w:r>
    </w:p>
    <w:p w14:paraId="0EDC33A0" w14:textId="77777777" w:rsidR="00280489" w:rsidRPr="00CE2E29" w:rsidRDefault="00280489">
      <w:pPr>
        <w:rPr>
          <w:rFonts w:ascii="ProximaNova-Regular" w:hAnsi="ProximaNova-Regular" w:cs="ProximaNova-Regular"/>
          <w:sz w:val="28"/>
          <w:szCs w:val="32"/>
        </w:rPr>
      </w:pPr>
      <w:r w:rsidRPr="00CE2E29">
        <w:rPr>
          <w:rFonts w:ascii="ProximaNova-Regular" w:hAnsi="ProximaNova-Regular" w:cs="ProximaNova-Regular"/>
          <w:sz w:val="28"/>
          <w:szCs w:val="32"/>
        </w:rPr>
        <w:t>This is the setup of ELK stack on RedHat Linux OS version – Red Hat Enterprise Linux Server release 7.2 (Maipo).</w:t>
      </w:r>
    </w:p>
    <w:p w14:paraId="30B53D85" w14:textId="77777777" w:rsidR="00280489" w:rsidRPr="00CE2E29" w:rsidRDefault="00280489">
      <w:pPr>
        <w:rPr>
          <w:rFonts w:ascii="ProximaNova-Regular" w:hAnsi="ProximaNova-Regular" w:cs="ProximaNova-Regular"/>
          <w:sz w:val="28"/>
          <w:szCs w:val="32"/>
        </w:rPr>
      </w:pPr>
      <w:r w:rsidRPr="00CE2E29">
        <w:rPr>
          <w:rFonts w:ascii="ProximaNova-Regular" w:hAnsi="ProximaNova-Regular" w:cs="ProximaNova-Regular"/>
          <w:sz w:val="28"/>
          <w:szCs w:val="32"/>
        </w:rPr>
        <w:t xml:space="preserve">In order to achieve full functionality of the stack, we need to install the following components – </w:t>
      </w:r>
    </w:p>
    <w:p w14:paraId="3405DA3A" w14:textId="77777777" w:rsidR="00280489" w:rsidRPr="00CE2E29" w:rsidRDefault="00280489" w:rsidP="0028048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roximaNova-Regular" w:hAnsi="ProximaNova-Regular" w:cs="ProximaNova-Regular"/>
          <w:sz w:val="28"/>
          <w:szCs w:val="32"/>
        </w:rPr>
      </w:pPr>
      <w:r w:rsidRPr="008362D3">
        <w:rPr>
          <w:rFonts w:ascii="ProximaNova-Regular" w:hAnsi="ProximaNova-Regular" w:cs="ProximaNova-Regular"/>
          <w:b/>
          <w:sz w:val="28"/>
          <w:szCs w:val="32"/>
        </w:rPr>
        <w:t>Logstash</w:t>
      </w:r>
      <w:r w:rsidRPr="00CE2E29">
        <w:rPr>
          <w:rFonts w:ascii="ProximaNova-Regular" w:hAnsi="ProximaNova-Regular" w:cs="ProximaNova-Regular"/>
          <w:sz w:val="28"/>
          <w:szCs w:val="32"/>
        </w:rPr>
        <w:t>: The server component of Logstash that processes incoming logs</w:t>
      </w:r>
    </w:p>
    <w:p w14:paraId="5F91C4C6" w14:textId="77777777" w:rsidR="00280489" w:rsidRPr="00CE2E29" w:rsidRDefault="00280489" w:rsidP="0028048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roximaNova-Regular" w:hAnsi="ProximaNova-Regular" w:cs="ProximaNova-Regular"/>
          <w:sz w:val="28"/>
          <w:szCs w:val="32"/>
        </w:rPr>
      </w:pPr>
      <w:r w:rsidRPr="008362D3">
        <w:rPr>
          <w:rFonts w:ascii="ProximaNova-Regular" w:hAnsi="ProximaNova-Regular" w:cs="ProximaNova-Regular"/>
          <w:b/>
          <w:sz w:val="28"/>
          <w:szCs w:val="32"/>
        </w:rPr>
        <w:t>Elasticsearch</w:t>
      </w:r>
      <w:r w:rsidRPr="00CE2E29">
        <w:rPr>
          <w:rFonts w:ascii="ProximaNova-Regular" w:hAnsi="ProximaNova-Regular" w:cs="ProximaNova-Regular"/>
          <w:sz w:val="28"/>
          <w:szCs w:val="32"/>
        </w:rPr>
        <w:t>: Stores all of the logs</w:t>
      </w:r>
    </w:p>
    <w:p w14:paraId="7636DABC" w14:textId="77777777" w:rsidR="00280489" w:rsidRPr="00CE2E29" w:rsidRDefault="00280489" w:rsidP="0028048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roximaNova-Regular" w:hAnsi="ProximaNova-Regular" w:cs="ProximaNova-Regular"/>
          <w:sz w:val="28"/>
          <w:szCs w:val="32"/>
        </w:rPr>
      </w:pPr>
      <w:r w:rsidRPr="008362D3">
        <w:rPr>
          <w:rFonts w:ascii="ProximaNova-Regular" w:hAnsi="ProximaNova-Regular" w:cs="ProximaNova-Regular"/>
          <w:b/>
          <w:sz w:val="28"/>
          <w:szCs w:val="32"/>
        </w:rPr>
        <w:t>Kibana</w:t>
      </w:r>
      <w:r w:rsidRPr="00CE2E29">
        <w:rPr>
          <w:rFonts w:ascii="ProximaNova-Regular" w:hAnsi="ProximaNova-Regular" w:cs="ProximaNova-Regular"/>
          <w:sz w:val="28"/>
          <w:szCs w:val="32"/>
        </w:rPr>
        <w:t>: Web interface for searching and visualizing logs, which will be proxied through Nginx</w:t>
      </w:r>
    </w:p>
    <w:p w14:paraId="31725356" w14:textId="77777777" w:rsidR="00280489" w:rsidRPr="00CE2E29" w:rsidRDefault="00280489" w:rsidP="0028048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ProximaNova-Regular" w:hAnsi="ProximaNova-Regular" w:cs="ProximaNova-Regular"/>
          <w:sz w:val="28"/>
          <w:szCs w:val="32"/>
        </w:rPr>
      </w:pPr>
      <w:r w:rsidRPr="008362D3">
        <w:rPr>
          <w:rFonts w:ascii="ProximaNova-Regular" w:hAnsi="ProximaNova-Regular" w:cs="ProximaNova-Regular"/>
          <w:b/>
          <w:sz w:val="28"/>
          <w:szCs w:val="32"/>
        </w:rPr>
        <w:t>Filebeat</w:t>
      </w:r>
      <w:r w:rsidRPr="00CE2E29">
        <w:rPr>
          <w:rFonts w:ascii="ProximaNova-Regular" w:hAnsi="ProximaNova-Regular" w:cs="ProximaNova-Regular"/>
          <w:sz w:val="28"/>
          <w:szCs w:val="32"/>
        </w:rPr>
        <w:t>: Installed on client servers that will send their logs to Logstash, Filebeat serves as a log shipping agent that utilizes the lumberjack networking protocol to communicate with Logstash</w:t>
      </w:r>
    </w:p>
    <w:p w14:paraId="1234B785" w14:textId="77777777" w:rsidR="002325A3" w:rsidRPr="00441AF8" w:rsidRDefault="002325A3" w:rsidP="002325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sz w:val="18"/>
        </w:rPr>
      </w:pPr>
    </w:p>
    <w:p w14:paraId="05E59072" w14:textId="52E324F4" w:rsidR="002325A3" w:rsidRPr="00441AF8" w:rsidRDefault="002325A3" w:rsidP="002325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sz w:val="18"/>
        </w:rPr>
      </w:pPr>
      <w:r w:rsidRPr="00441AF8">
        <w:rPr>
          <w:rFonts w:cs="Helvetica"/>
          <w:noProof/>
          <w:kern w:val="1"/>
          <w:sz w:val="20"/>
        </w:rPr>
        <w:drawing>
          <wp:inline distT="0" distB="0" distL="0" distR="0" wp14:anchorId="6F0D7FAD" wp14:editId="439999AD">
            <wp:extent cx="5943600" cy="179635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0800000" flipH="1" flipV="1">
                      <a:off x="0" y="0"/>
                      <a:ext cx="5943600" cy="1796358"/>
                    </a:xfrm>
                    <a:prstGeom prst="rect">
                      <a:avLst/>
                    </a:prstGeom>
                    <a:noFill/>
                    <a:ln>
                      <a:noFill/>
                    </a:ln>
                  </pic:spPr>
                </pic:pic>
              </a:graphicData>
            </a:graphic>
          </wp:inline>
        </w:drawing>
      </w:r>
    </w:p>
    <w:p w14:paraId="4DABBA71" w14:textId="77777777" w:rsidR="005F684A" w:rsidRPr="00441AF8" w:rsidRDefault="005F684A" w:rsidP="005F68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18"/>
        </w:rPr>
      </w:pPr>
    </w:p>
    <w:p w14:paraId="1B9CBD15" w14:textId="77777777" w:rsidR="0038255D" w:rsidRDefault="009F719F" w:rsidP="005F68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36"/>
        </w:rPr>
      </w:pPr>
      <w:r w:rsidRPr="0038255D">
        <w:rPr>
          <w:rFonts w:eastAsiaTheme="minorHAnsi" w:cs="Helvetica"/>
          <w:b/>
          <w:sz w:val="36"/>
        </w:rPr>
        <w:tab/>
      </w:r>
      <w:r w:rsidRPr="0038255D">
        <w:rPr>
          <w:rFonts w:eastAsiaTheme="minorHAnsi" w:cs="Helvetica"/>
          <w:b/>
          <w:sz w:val="36"/>
        </w:rPr>
        <w:tab/>
      </w:r>
      <w:r w:rsidRPr="0038255D">
        <w:rPr>
          <w:rFonts w:eastAsiaTheme="minorHAnsi" w:cs="Helvetica"/>
          <w:b/>
          <w:sz w:val="36"/>
        </w:rPr>
        <w:tab/>
      </w:r>
      <w:r w:rsidRPr="0038255D">
        <w:rPr>
          <w:rFonts w:eastAsiaTheme="minorHAnsi" w:cs="Helvetica"/>
          <w:b/>
          <w:sz w:val="36"/>
        </w:rPr>
        <w:tab/>
      </w:r>
      <w:r w:rsidRPr="0038255D">
        <w:rPr>
          <w:rFonts w:eastAsiaTheme="minorHAnsi" w:cs="Helvetica"/>
          <w:b/>
          <w:sz w:val="36"/>
        </w:rPr>
        <w:tab/>
      </w:r>
      <w:r w:rsidRPr="0038255D">
        <w:rPr>
          <w:rFonts w:eastAsiaTheme="minorHAnsi" w:cs="Helvetica"/>
          <w:b/>
          <w:sz w:val="36"/>
        </w:rPr>
        <w:tab/>
      </w:r>
      <w:r w:rsidRPr="0038255D">
        <w:rPr>
          <w:rFonts w:eastAsiaTheme="minorHAnsi" w:cs="Helvetica"/>
          <w:b/>
          <w:sz w:val="36"/>
        </w:rPr>
        <w:tab/>
      </w:r>
    </w:p>
    <w:p w14:paraId="35DB125D" w14:textId="77777777" w:rsidR="0038255D" w:rsidRDefault="0038255D" w:rsidP="005F68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36"/>
        </w:rPr>
      </w:pPr>
    </w:p>
    <w:p w14:paraId="305C59B2" w14:textId="77777777" w:rsidR="0038255D" w:rsidRDefault="0038255D" w:rsidP="005F68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36"/>
        </w:rPr>
      </w:pPr>
    </w:p>
    <w:p w14:paraId="2B6852C5" w14:textId="77777777" w:rsidR="007B1959" w:rsidRDefault="007B1959" w:rsidP="003D4F5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eastAsiaTheme="minorHAnsi" w:cs="Helvetica"/>
          <w:b/>
          <w:sz w:val="36"/>
        </w:rPr>
      </w:pPr>
    </w:p>
    <w:p w14:paraId="5C3C1240" w14:textId="77777777" w:rsidR="007B1959" w:rsidRDefault="007B1959" w:rsidP="003D4F5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eastAsiaTheme="minorHAnsi" w:cs="Helvetica"/>
          <w:b/>
          <w:sz w:val="36"/>
        </w:rPr>
      </w:pPr>
    </w:p>
    <w:p w14:paraId="0795146B" w14:textId="77777777" w:rsidR="007B1959" w:rsidRDefault="007B1959" w:rsidP="003D4F5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eastAsiaTheme="minorHAnsi" w:cs="Helvetica"/>
          <w:b/>
          <w:sz w:val="36"/>
        </w:rPr>
      </w:pPr>
    </w:p>
    <w:p w14:paraId="7D3D0750" w14:textId="77777777" w:rsidR="007B1959" w:rsidRDefault="007B1959" w:rsidP="003D4F5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eastAsiaTheme="minorHAnsi" w:cs="Helvetica"/>
          <w:b/>
          <w:sz w:val="36"/>
        </w:rPr>
      </w:pPr>
    </w:p>
    <w:p w14:paraId="201C913C" w14:textId="068FD443" w:rsidR="009F719F" w:rsidRPr="0038255D" w:rsidRDefault="009F719F" w:rsidP="003D4F5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eastAsiaTheme="minorHAnsi" w:cs="Helvetica"/>
          <w:b/>
          <w:sz w:val="36"/>
        </w:rPr>
      </w:pPr>
      <w:r w:rsidRPr="0038255D">
        <w:rPr>
          <w:rFonts w:eastAsiaTheme="minorHAnsi" w:cs="Helvetica"/>
          <w:b/>
          <w:sz w:val="36"/>
        </w:rPr>
        <w:lastRenderedPageBreak/>
        <w:t>Setting up the Stack</w:t>
      </w:r>
    </w:p>
    <w:p w14:paraId="02FC6F83" w14:textId="77777777" w:rsidR="009F719F" w:rsidRPr="00441AF8" w:rsidRDefault="009F719F" w:rsidP="005F684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18"/>
        </w:rPr>
      </w:pPr>
    </w:p>
    <w:p w14:paraId="471162B1" w14:textId="7E0D28A7" w:rsidR="009F719F" w:rsidRPr="00C54640" w:rsidRDefault="009F719F" w:rsidP="00C54640">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sidRPr="00C54640">
        <w:rPr>
          <w:rFonts w:eastAsiaTheme="minorHAnsi" w:cs="Helvetica"/>
          <w:b/>
          <w:sz w:val="32"/>
        </w:rPr>
        <w:t>Install Java</w:t>
      </w:r>
    </w:p>
    <w:p w14:paraId="6A38D148" w14:textId="5C75B9AC" w:rsidR="002D0C3E" w:rsidRPr="00441AF8" w:rsidRDefault="002D0C3E" w:rsidP="002D0C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eastAsiaTheme="minorHAnsi" w:cs="Helvetica"/>
          <w:b/>
          <w:sz w:val="18"/>
        </w:rPr>
      </w:pPr>
    </w:p>
    <w:p w14:paraId="6B4E97CC" w14:textId="1486DE94" w:rsidR="002D0C3E" w:rsidRPr="00CE2E29" w:rsidRDefault="002D0C3E" w:rsidP="00CE2E29">
      <w:pPr>
        <w:pStyle w:val="ListParagraph"/>
        <w:numPr>
          <w:ilvl w:val="0"/>
          <w:numId w:val="11"/>
        </w:numPr>
        <w:rPr>
          <w:rFonts w:ascii="ProximaNova-Regular" w:hAnsi="ProximaNova-Regular" w:cs="ProximaNova-Regular"/>
          <w:sz w:val="28"/>
          <w:szCs w:val="32"/>
        </w:rPr>
      </w:pPr>
      <w:r w:rsidRPr="00CE2E29">
        <w:rPr>
          <w:rFonts w:ascii="ProximaNova-Regular" w:hAnsi="ProximaNova-Regular" w:cs="ProximaNova-Regular"/>
          <w:sz w:val="28"/>
          <w:szCs w:val="32"/>
        </w:rPr>
        <w:t>Ensure you have root access on the system/server you are installing ELK stack on.</w:t>
      </w:r>
    </w:p>
    <w:p w14:paraId="61A2C7FB" w14:textId="7A615435" w:rsidR="00A14F1F" w:rsidRPr="00EC2655" w:rsidRDefault="00A14F1F" w:rsidP="00A14F1F">
      <w:pPr>
        <w:pStyle w:val="ListParagraph"/>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EC2655">
        <w:rPr>
          <w:rFonts w:ascii="Andale Mono" w:eastAsiaTheme="minorHAnsi" w:hAnsi="Andale Mono" w:cs="Helvetica"/>
          <w:b/>
          <w:sz w:val="18"/>
        </w:rPr>
        <w:t>sudo su</w:t>
      </w:r>
    </w:p>
    <w:p w14:paraId="41BDBC4E" w14:textId="77777777" w:rsidR="00A14F1F" w:rsidRPr="00CE2E29" w:rsidRDefault="00A14F1F" w:rsidP="00CE2E29">
      <w:pPr>
        <w:pStyle w:val="ListParagraph"/>
        <w:numPr>
          <w:ilvl w:val="0"/>
          <w:numId w:val="11"/>
        </w:numPr>
        <w:rPr>
          <w:rFonts w:ascii="ProximaNova-Regular" w:hAnsi="ProximaNova-Regular" w:cs="ProximaNova-Regular"/>
          <w:sz w:val="28"/>
          <w:szCs w:val="32"/>
        </w:rPr>
      </w:pPr>
      <w:r w:rsidRPr="00CE2E29">
        <w:rPr>
          <w:rFonts w:ascii="ProximaNova-Regular" w:hAnsi="ProximaNova-Regular" w:cs="ProximaNova-Regular"/>
          <w:sz w:val="28"/>
          <w:szCs w:val="32"/>
        </w:rPr>
        <w:t xml:space="preserve">Navigate to the home directory </w:t>
      </w:r>
    </w:p>
    <w:p w14:paraId="02E86ABF" w14:textId="165B29CA" w:rsidR="00A14F1F" w:rsidRPr="00EC2655" w:rsidRDefault="00A14F1F" w:rsidP="00A14F1F">
      <w:pPr>
        <w:pStyle w:val="ListParagraph"/>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EC2655">
        <w:rPr>
          <w:rFonts w:ascii="Andale Mono" w:eastAsiaTheme="minorHAnsi" w:hAnsi="Andale Mono" w:cs="Helvetica"/>
          <w:b/>
          <w:sz w:val="18"/>
        </w:rPr>
        <w:t>cd ~</w:t>
      </w:r>
    </w:p>
    <w:p w14:paraId="037E10E7" w14:textId="3D5D43ED" w:rsidR="00A14F1F" w:rsidRPr="00CE2E29" w:rsidRDefault="00A14F1F" w:rsidP="00CE2E29">
      <w:pPr>
        <w:pStyle w:val="ListParagraph"/>
        <w:numPr>
          <w:ilvl w:val="0"/>
          <w:numId w:val="11"/>
        </w:numPr>
        <w:rPr>
          <w:rFonts w:ascii="ProximaNova-Regular" w:hAnsi="ProximaNova-Regular" w:cs="ProximaNova-Regular"/>
          <w:sz w:val="28"/>
          <w:szCs w:val="32"/>
        </w:rPr>
      </w:pPr>
      <w:r w:rsidRPr="00CE2E29">
        <w:rPr>
          <w:rFonts w:ascii="ProximaNova-Regular" w:hAnsi="ProximaNova-Regular" w:cs="ProximaNova-Regular"/>
          <w:sz w:val="28"/>
          <w:szCs w:val="32"/>
        </w:rPr>
        <w:t>Download latest java sdk supported by ES (elasticsearch)</w:t>
      </w:r>
    </w:p>
    <w:p w14:paraId="3E03A940" w14:textId="7DDE45EE" w:rsidR="00A14F1F" w:rsidRPr="00EC2655" w:rsidRDefault="00A14F1F" w:rsidP="00EC2655">
      <w:pPr>
        <w:pStyle w:val="ListParagraph"/>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EC2655">
        <w:rPr>
          <w:rFonts w:ascii="Andale Mono" w:eastAsiaTheme="minorHAnsi" w:hAnsi="Andale Mono" w:cs="Helvetica"/>
          <w:b/>
          <w:sz w:val="18"/>
        </w:rPr>
        <w:t>wget --no-cookies --no-check-certificate --header "Cookie: gpw_e24=http%3A%2F%2Fwww.oracle.com%2F; oraclelicense=accept-securebackup-cookie</w:t>
      </w:r>
      <w:r w:rsidRPr="00B27C4C">
        <w:rPr>
          <w:rFonts w:ascii="Andale Mono" w:eastAsiaTheme="minorHAnsi" w:hAnsi="Andale Mono" w:cs="Helvetica"/>
          <w:b/>
          <w:sz w:val="13"/>
        </w:rPr>
        <w:t xml:space="preserve">" </w:t>
      </w:r>
      <w:hyperlink r:id="rId7" w:history="1">
        <w:r w:rsidR="009460E0" w:rsidRPr="00B27C4C">
          <w:rPr>
            <w:rFonts w:ascii="Andale Mono" w:eastAsiaTheme="minorHAnsi" w:hAnsi="Andale Mono"/>
            <w:sz w:val="18"/>
          </w:rPr>
          <w:t>http://download.oracle.com/otn-pub/java/jdk/8u91-b14/jdk-8u91-linux-x64.rpm</w:t>
        </w:r>
      </w:hyperlink>
    </w:p>
    <w:p w14:paraId="20BA71B0" w14:textId="160AB0E2" w:rsidR="009460E0" w:rsidRPr="00CE2E29" w:rsidRDefault="009460E0" w:rsidP="00CE2E29">
      <w:pPr>
        <w:pStyle w:val="ListParagraph"/>
        <w:numPr>
          <w:ilvl w:val="0"/>
          <w:numId w:val="11"/>
        </w:numPr>
        <w:rPr>
          <w:rFonts w:ascii="ProximaNova-Regular" w:hAnsi="ProximaNova-Regular" w:cs="ProximaNova-Regular"/>
          <w:sz w:val="28"/>
          <w:szCs w:val="32"/>
        </w:rPr>
      </w:pPr>
      <w:r w:rsidRPr="00CE2E29">
        <w:rPr>
          <w:rFonts w:ascii="ProximaNova-Regular" w:hAnsi="ProximaNova-Regular" w:cs="ProximaNova-Regular"/>
          <w:sz w:val="28"/>
          <w:szCs w:val="32"/>
        </w:rPr>
        <w:t>Now Java should be installed at /usr/java/jdk1.8.0_91/jre/bin/java, and linked from /usr/bin/java.</w:t>
      </w:r>
    </w:p>
    <w:p w14:paraId="3B605BB0" w14:textId="77777777" w:rsidR="002D4DD9" w:rsidRPr="00CE2E29" w:rsidRDefault="002D4DD9" w:rsidP="00CE2E29">
      <w:pPr>
        <w:pStyle w:val="ListParagraph"/>
        <w:numPr>
          <w:ilvl w:val="0"/>
          <w:numId w:val="11"/>
        </w:numPr>
        <w:rPr>
          <w:rFonts w:ascii="ProximaNova-Regular" w:hAnsi="ProximaNova-Regular" w:cs="ProximaNova-Regular"/>
          <w:sz w:val="28"/>
          <w:szCs w:val="32"/>
        </w:rPr>
      </w:pPr>
      <w:r w:rsidRPr="00CE2E29">
        <w:rPr>
          <w:rFonts w:ascii="ProximaNova-Regular" w:hAnsi="ProximaNova-Regular" w:cs="ProximaNova-Regular"/>
          <w:sz w:val="28"/>
          <w:szCs w:val="32"/>
        </w:rPr>
        <w:t xml:space="preserve">Remove the archive that we downloaded earlier – </w:t>
      </w:r>
    </w:p>
    <w:p w14:paraId="7D49B219" w14:textId="3B00B3C8" w:rsidR="009460E0" w:rsidRPr="002D4DD9" w:rsidRDefault="009460E0" w:rsidP="009460E0">
      <w:pPr>
        <w:pStyle w:val="ListParagraph"/>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eastAsiaTheme="minorHAnsi" w:hAnsi="Andale Mono" w:cs="Helvetica"/>
          <w:b/>
          <w:sz w:val="18"/>
        </w:rPr>
      </w:pPr>
      <w:r w:rsidRPr="002D4DD9">
        <w:rPr>
          <w:rFonts w:ascii="Andale Mono" w:eastAsiaTheme="minorHAnsi" w:hAnsi="Andale Mono" w:cs="Helvetica"/>
          <w:b/>
          <w:sz w:val="18"/>
        </w:rPr>
        <w:t>rm ~/jdk-8u91-linux-x64.rpm</w:t>
      </w:r>
    </w:p>
    <w:p w14:paraId="364E4CFA" w14:textId="77777777" w:rsidR="00CE2E29" w:rsidRDefault="00CE2E29" w:rsidP="00CE2E29">
      <w:pPr>
        <w:pStyle w:val="ListParagraph"/>
        <w:rPr>
          <w:rFonts w:ascii="ProximaNova-Regular" w:hAnsi="ProximaNova-Regular" w:cs="ProximaNova-Regular"/>
          <w:sz w:val="28"/>
          <w:szCs w:val="32"/>
        </w:rPr>
      </w:pPr>
    </w:p>
    <w:p w14:paraId="237BF329" w14:textId="4A086001" w:rsidR="00230F00" w:rsidRPr="00CE2E29" w:rsidRDefault="000D487D" w:rsidP="00CE2E29">
      <w:pPr>
        <w:pStyle w:val="ListParagraph"/>
        <w:rPr>
          <w:rFonts w:ascii="ProximaNova-Regular" w:hAnsi="ProximaNova-Regular" w:cs="ProximaNova-Regular"/>
          <w:sz w:val="28"/>
          <w:szCs w:val="32"/>
        </w:rPr>
      </w:pPr>
      <w:r w:rsidRPr="00CE2E29">
        <w:rPr>
          <w:rFonts w:ascii="ProximaNova-Regular" w:hAnsi="ProximaNova-Regular" w:cs="ProximaNova-Regular"/>
          <w:sz w:val="28"/>
          <w:szCs w:val="32"/>
        </w:rPr>
        <w:t>Now that Java 8 is installed, let's install ElasticSearch</w:t>
      </w:r>
      <w:r w:rsidR="00230F00" w:rsidRPr="00CE2E29">
        <w:rPr>
          <w:rFonts w:ascii="ProximaNova-Regular" w:hAnsi="ProximaNova-Regular" w:cs="ProximaNova-Regular"/>
          <w:sz w:val="28"/>
          <w:szCs w:val="32"/>
        </w:rPr>
        <w:t>.</w:t>
      </w:r>
    </w:p>
    <w:p w14:paraId="3E57EAD8" w14:textId="77777777" w:rsidR="00230F00" w:rsidRDefault="00230F00">
      <w:pPr>
        <w:rPr>
          <w:rFonts w:cs="ProximaNova-Regular"/>
          <w:sz w:val="20"/>
          <w:szCs w:val="32"/>
        </w:rPr>
      </w:pPr>
      <w:r>
        <w:rPr>
          <w:rFonts w:cs="ProximaNova-Regular"/>
          <w:sz w:val="20"/>
          <w:szCs w:val="32"/>
        </w:rPr>
        <w:br w:type="page"/>
      </w:r>
    </w:p>
    <w:p w14:paraId="1C92E282" w14:textId="5D6DD1DC" w:rsidR="000D487D" w:rsidRPr="00C54640" w:rsidRDefault="003D0EFE" w:rsidP="00C54640">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sidRPr="00C54640">
        <w:rPr>
          <w:rFonts w:eastAsiaTheme="minorHAnsi" w:cs="Helvetica"/>
          <w:b/>
          <w:sz w:val="32"/>
        </w:rPr>
        <w:lastRenderedPageBreak/>
        <w:t>Install Elasticsearch</w:t>
      </w:r>
    </w:p>
    <w:p w14:paraId="779C2E6A" w14:textId="77777777" w:rsidR="004C61DA" w:rsidRDefault="004C61DA" w:rsidP="004C61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20"/>
        </w:rPr>
      </w:pPr>
    </w:p>
    <w:p w14:paraId="1F30FB0E" w14:textId="77777777" w:rsidR="004C61DA" w:rsidRPr="00622DE7" w:rsidRDefault="004C61DA" w:rsidP="00622DE7">
      <w:pPr>
        <w:pStyle w:val="ListParagraph"/>
        <w:numPr>
          <w:ilvl w:val="0"/>
          <w:numId w:val="11"/>
        </w:numPr>
        <w:rPr>
          <w:rFonts w:ascii="ProximaNova-Regular" w:hAnsi="ProximaNova-Regular" w:cs="ProximaNova-Regular"/>
          <w:sz w:val="28"/>
          <w:szCs w:val="32"/>
        </w:rPr>
      </w:pPr>
      <w:r w:rsidRPr="00622DE7">
        <w:rPr>
          <w:rFonts w:ascii="ProximaNova-Regular" w:hAnsi="ProximaNova-Regular" w:cs="ProximaNova-Regular"/>
          <w:sz w:val="28"/>
          <w:szCs w:val="32"/>
        </w:rPr>
        <w:t>Elasticsearch can be installed with a package manager by adding Elastic's package repository.</w:t>
      </w:r>
    </w:p>
    <w:p w14:paraId="12E73B48" w14:textId="77777777" w:rsidR="002D6650" w:rsidRPr="00622DE7" w:rsidRDefault="00A85BE7" w:rsidP="00622DE7">
      <w:pPr>
        <w:pStyle w:val="ListParagraph"/>
        <w:numPr>
          <w:ilvl w:val="0"/>
          <w:numId w:val="11"/>
        </w:numPr>
        <w:rPr>
          <w:rFonts w:ascii="ProximaNova-Regular" w:hAnsi="ProximaNova-Regular" w:cs="ProximaNova-Regular"/>
          <w:sz w:val="28"/>
          <w:szCs w:val="32"/>
        </w:rPr>
      </w:pPr>
      <w:r w:rsidRPr="00622DE7">
        <w:rPr>
          <w:rFonts w:ascii="ProximaNova-Regular" w:hAnsi="ProximaNova-Regular" w:cs="ProximaNova-Regular"/>
          <w:sz w:val="28"/>
          <w:szCs w:val="32"/>
        </w:rPr>
        <w:t>Run the following command to import the Elasticsearch public GPG key into rpm:</w:t>
      </w:r>
    </w:p>
    <w:p w14:paraId="12034AA9" w14:textId="77777777" w:rsidR="00E85A5B" w:rsidRDefault="00E85A5B" w:rsidP="00E85A5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ProximaNova-Regular"/>
          <w:sz w:val="18"/>
          <w:szCs w:val="18"/>
        </w:rPr>
      </w:pPr>
    </w:p>
    <w:p w14:paraId="0FDD74CB" w14:textId="76DB52DE" w:rsidR="002D6650" w:rsidRPr="002D6650" w:rsidRDefault="00A85BE7" w:rsidP="00A85BE7">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ProximaNova-Regular"/>
          <w:sz w:val="18"/>
          <w:szCs w:val="18"/>
        </w:rPr>
      </w:pPr>
      <w:r w:rsidRPr="00AF4544">
        <w:rPr>
          <w:rFonts w:ascii="Andale Mono" w:eastAsiaTheme="minorHAnsi" w:hAnsi="Andale Mono" w:cs="Helvetica"/>
          <w:b/>
          <w:sz w:val="18"/>
        </w:rPr>
        <w:t xml:space="preserve">sudo rpm --import </w:t>
      </w:r>
      <w:hyperlink r:id="rId8" w:history="1">
        <w:r w:rsidR="002D6650" w:rsidRPr="0089441F">
          <w:rPr>
            <w:rFonts w:ascii="Andale Mono" w:hAnsi="Andale Mono" w:cs="Helvetica"/>
            <w:b/>
            <w:sz w:val="18"/>
          </w:rPr>
          <w:t>http://packages.elastic.co/GPG-KEY-elasticsearch</w:t>
        </w:r>
      </w:hyperlink>
    </w:p>
    <w:p w14:paraId="3B6307C1" w14:textId="3DD65A4D" w:rsidR="00A85BE7" w:rsidRPr="00622DE7" w:rsidRDefault="00A85BE7" w:rsidP="00622DE7">
      <w:pPr>
        <w:pStyle w:val="ListParagraph"/>
        <w:numPr>
          <w:ilvl w:val="0"/>
          <w:numId w:val="11"/>
        </w:numPr>
        <w:rPr>
          <w:rFonts w:ascii="ProximaNova-Regular" w:hAnsi="ProximaNova-Regular" w:cs="ProximaNova-Regular"/>
          <w:sz w:val="28"/>
          <w:szCs w:val="32"/>
        </w:rPr>
      </w:pPr>
      <w:r w:rsidRPr="00622DE7">
        <w:rPr>
          <w:rFonts w:ascii="ProximaNova-Regular" w:hAnsi="ProximaNova-Regular" w:cs="ProximaNova-Regular"/>
          <w:sz w:val="28"/>
          <w:szCs w:val="32"/>
        </w:rPr>
        <w:t>Create a new yum repository file for Elasticsearch. Note that this is a single command:</w:t>
      </w:r>
    </w:p>
    <w:p w14:paraId="0F24CE19" w14:textId="77777777" w:rsidR="00E85A5B" w:rsidRDefault="00E85A5B" w:rsidP="00E85A5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ProximaNova-Regular"/>
          <w:sz w:val="18"/>
          <w:szCs w:val="18"/>
        </w:rPr>
      </w:pPr>
    </w:p>
    <w:p w14:paraId="632A12CA" w14:textId="6C2A6617" w:rsidR="00A85BE7" w:rsidRPr="00740C35" w:rsidRDefault="00740C35" w:rsidP="004C61D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ProximaNova-Regular"/>
          <w:sz w:val="18"/>
          <w:szCs w:val="18"/>
        </w:rPr>
      </w:pPr>
      <w:r w:rsidRPr="00740C35">
        <w:rPr>
          <w:rFonts w:ascii="Andale Mono" w:eastAsiaTheme="minorHAnsi" w:hAnsi="Andale Mono" w:cs="Helvetica"/>
          <w:b/>
          <w:sz w:val="18"/>
        </w:rPr>
        <w:t>echo '[elasticsearch-2.x] name=Elasticsearch repository for 2.x packages baseurl=http://packages.elastic.co/elasticsearch/2.x/centos gpgcheck=1 gpgkey=http://packages.elastic.co/GPG-KEY-elasticsearch enabled=1 ' | sudo tee /etc/yum.repos.d/elasticsearch.repo</w:t>
      </w:r>
    </w:p>
    <w:p w14:paraId="47AE4C26" w14:textId="77777777" w:rsidR="0022222B" w:rsidRPr="00622DE7" w:rsidRDefault="0022222B" w:rsidP="00622DE7">
      <w:pPr>
        <w:pStyle w:val="ListParagraph"/>
        <w:numPr>
          <w:ilvl w:val="0"/>
          <w:numId w:val="11"/>
        </w:numPr>
        <w:rPr>
          <w:rFonts w:ascii="ProximaNova-Regular" w:hAnsi="ProximaNova-Regular" w:cs="ProximaNova-Regular"/>
          <w:sz w:val="28"/>
          <w:szCs w:val="32"/>
        </w:rPr>
      </w:pPr>
      <w:r w:rsidRPr="00622DE7">
        <w:rPr>
          <w:rFonts w:ascii="ProximaNova-Regular" w:hAnsi="ProximaNova-Regular" w:cs="ProximaNova-Regular"/>
          <w:sz w:val="28"/>
          <w:szCs w:val="32"/>
        </w:rPr>
        <w:t>Install Elasticsearch with this command:</w:t>
      </w:r>
    </w:p>
    <w:p w14:paraId="7367A928" w14:textId="77777777" w:rsidR="00A177A3" w:rsidRPr="0022222B" w:rsidRDefault="00A177A3" w:rsidP="00A177A3">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ProximaNova-Regular"/>
          <w:sz w:val="18"/>
          <w:szCs w:val="18"/>
        </w:rPr>
      </w:pPr>
    </w:p>
    <w:p w14:paraId="554E8EDD" w14:textId="676682B8" w:rsidR="0022222B" w:rsidRPr="0022222B" w:rsidRDefault="0022222B" w:rsidP="0022222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22222B">
        <w:rPr>
          <w:rFonts w:ascii="Andale Mono" w:eastAsiaTheme="minorHAnsi" w:hAnsi="Andale Mono" w:cs="Helvetica"/>
          <w:b/>
          <w:sz w:val="18"/>
        </w:rPr>
        <w:t>sudo yum -y install elasticsearch</w:t>
      </w:r>
    </w:p>
    <w:p w14:paraId="4C5617DB" w14:textId="77777777" w:rsidR="0022222B" w:rsidRPr="00622DE7" w:rsidRDefault="0022222B" w:rsidP="00622DE7">
      <w:pPr>
        <w:pStyle w:val="ListParagraph"/>
        <w:numPr>
          <w:ilvl w:val="0"/>
          <w:numId w:val="11"/>
        </w:numPr>
        <w:rPr>
          <w:rFonts w:ascii="ProximaNova-Regular" w:hAnsi="ProximaNova-Regular" w:cs="ProximaNova-Regular"/>
          <w:sz w:val="28"/>
          <w:szCs w:val="32"/>
        </w:rPr>
      </w:pPr>
      <w:r w:rsidRPr="00622DE7">
        <w:rPr>
          <w:rFonts w:ascii="ProximaNova-Regular" w:hAnsi="ProximaNova-Regular" w:cs="ProximaNova-Regular"/>
          <w:sz w:val="28"/>
          <w:szCs w:val="32"/>
        </w:rPr>
        <w:t>Elasticsearch is now installed. Let's edit the configuration:</w:t>
      </w:r>
    </w:p>
    <w:p w14:paraId="6AD1683A" w14:textId="77777777" w:rsidR="00A177A3" w:rsidRPr="0022222B" w:rsidRDefault="00A177A3" w:rsidP="004E092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ProximaNova-Regular"/>
          <w:sz w:val="18"/>
          <w:szCs w:val="18"/>
        </w:rPr>
      </w:pPr>
    </w:p>
    <w:p w14:paraId="7C1C5698" w14:textId="1DDDF757" w:rsidR="0022222B" w:rsidRPr="0022222B" w:rsidRDefault="0022222B" w:rsidP="0022222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22222B">
        <w:rPr>
          <w:rFonts w:ascii="Andale Mono" w:eastAsiaTheme="minorHAnsi" w:hAnsi="Andale Mono" w:cs="Helvetica"/>
          <w:b/>
          <w:sz w:val="18"/>
        </w:rPr>
        <w:t>sudo vim /etc/elasticsearch/elasticsearch.yml</w:t>
      </w:r>
    </w:p>
    <w:p w14:paraId="5E993621" w14:textId="3B2D40B3" w:rsidR="00881240" w:rsidRPr="00881240" w:rsidRDefault="00881240" w:rsidP="00881240">
      <w:pPr>
        <w:pStyle w:val="ListParagraph"/>
        <w:numPr>
          <w:ilvl w:val="0"/>
          <w:numId w:val="11"/>
        </w:numPr>
        <w:rPr>
          <w:rFonts w:ascii="ProximaNova-Regular" w:hAnsi="ProximaNova-Regular" w:cs="ProximaNova-Regular"/>
          <w:sz w:val="28"/>
          <w:szCs w:val="32"/>
        </w:rPr>
      </w:pPr>
      <w:r w:rsidRPr="00881240">
        <w:rPr>
          <w:rFonts w:ascii="ProximaNova-Regular" w:hAnsi="ProximaNova-Regular" w:cs="ProximaNova-Regular"/>
          <w:sz w:val="28"/>
          <w:szCs w:val="32"/>
        </w:rPr>
        <w:t xml:space="preserve">Set permission </w:t>
      </w:r>
    </w:p>
    <w:p w14:paraId="61ACE6DF" w14:textId="1E4BD78E" w:rsidR="00AC7C8C" w:rsidRDefault="00881240" w:rsidP="0088124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881240">
        <w:rPr>
          <w:rFonts w:ascii="Andale Mono" w:eastAsiaTheme="minorHAnsi" w:hAnsi="Andale Mono" w:cs="Helvetica"/>
          <w:b/>
          <w:sz w:val="18"/>
        </w:rPr>
        <w:t>chown -R elasticsearch:elasticsearch /mnt/ssd/elkdata/</w:t>
      </w:r>
    </w:p>
    <w:p w14:paraId="6DD235D3" w14:textId="77777777" w:rsidR="00B37082" w:rsidRPr="00B37082" w:rsidRDefault="00B37082" w:rsidP="00B370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p>
    <w:p w14:paraId="4121E296" w14:textId="4B9D8B17" w:rsidR="00AC7C8C" w:rsidRPr="00C54640" w:rsidRDefault="00AC7C8C" w:rsidP="00C54640">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sidRPr="00C54640">
        <w:rPr>
          <w:rFonts w:eastAsiaTheme="minorHAnsi" w:cs="Helvetica"/>
          <w:b/>
          <w:sz w:val="32"/>
        </w:rPr>
        <w:t>Protect elasticsearch from being accessed via HTTP API</w:t>
      </w:r>
    </w:p>
    <w:p w14:paraId="75EDD4A2" w14:textId="74DD62D1" w:rsidR="003B15DF" w:rsidRPr="00E87612" w:rsidRDefault="003B15DF" w:rsidP="00E87612">
      <w:pPr>
        <w:pStyle w:val="ListParagraph"/>
        <w:numPr>
          <w:ilvl w:val="0"/>
          <w:numId w:val="11"/>
        </w:numPr>
        <w:rPr>
          <w:rFonts w:ascii="ProximaNova-Regular" w:hAnsi="ProximaNova-Regular" w:cs="ProximaNova-Regular"/>
          <w:sz w:val="28"/>
          <w:szCs w:val="32"/>
        </w:rPr>
      </w:pPr>
      <w:r w:rsidRPr="00E87612">
        <w:rPr>
          <w:rFonts w:ascii="ProximaNova-Regular" w:hAnsi="ProximaNova-Regular" w:cs="ProximaNova-Regular"/>
          <w:sz w:val="28"/>
          <w:szCs w:val="32"/>
        </w:rPr>
        <w:t>We will want to restrict outside access to your Elasticsearch instance (port 9200), so ou</w:t>
      </w:r>
      <w:r w:rsidR="00A21C0A" w:rsidRPr="00E87612">
        <w:rPr>
          <w:rFonts w:ascii="ProximaNova-Regular" w:hAnsi="ProximaNova-Regular" w:cs="ProximaNova-Regular"/>
          <w:sz w:val="28"/>
          <w:szCs w:val="32"/>
        </w:rPr>
        <w:t xml:space="preserve">tsiders can't read your data or </w:t>
      </w:r>
      <w:r w:rsidRPr="00E87612">
        <w:rPr>
          <w:rFonts w:ascii="ProximaNova-Regular" w:hAnsi="ProximaNova-Regular" w:cs="ProximaNova-Regular"/>
          <w:sz w:val="28"/>
          <w:szCs w:val="32"/>
        </w:rPr>
        <w:t>shutdown your Elasticsearch cluster through the HTTP API. Find the line that specifies network.host, uncomment it, and replace its value with "localhost" so it looks like this:</w:t>
      </w:r>
    </w:p>
    <w:p w14:paraId="74B65C40" w14:textId="77777777" w:rsidR="00306D81" w:rsidRPr="00EA3B15" w:rsidRDefault="00306D81" w:rsidP="00EA3B1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eastAsiaTheme="minorHAnsi" w:cs="ProximaNova-Regular"/>
          <w:sz w:val="18"/>
          <w:szCs w:val="18"/>
        </w:rPr>
      </w:pPr>
    </w:p>
    <w:p w14:paraId="7870EC95" w14:textId="2A6420CD" w:rsidR="004C61DA" w:rsidRDefault="00306D81" w:rsidP="002222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20"/>
        </w:rPr>
      </w:pPr>
      <w:r w:rsidRPr="00212FBA">
        <w:rPr>
          <w:rFonts w:ascii="ProximaNova-Regular" w:hAnsi="ProximaNova-Regular" w:cs="ProximaNova-Regular"/>
          <w:noProof/>
          <w:sz w:val="28"/>
          <w:szCs w:val="32"/>
        </w:rPr>
        <w:drawing>
          <wp:inline distT="0" distB="0" distL="0" distR="0" wp14:anchorId="5E4B1CBB" wp14:editId="74586435">
            <wp:extent cx="4634865" cy="812092"/>
            <wp:effectExtent l="0" t="0" r="0" b="1270"/>
            <wp:docPr id="5" name="Picture 5" descr="Screen%20Shot%202016-07-07%20at%2011.59.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7-07%20at%2011.59.04%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963" cy="821220"/>
                    </a:xfrm>
                    <a:prstGeom prst="rect">
                      <a:avLst/>
                    </a:prstGeom>
                    <a:noFill/>
                    <a:ln>
                      <a:noFill/>
                    </a:ln>
                  </pic:spPr>
                </pic:pic>
              </a:graphicData>
            </a:graphic>
          </wp:inline>
        </w:drawing>
      </w:r>
    </w:p>
    <w:p w14:paraId="356948B4" w14:textId="77777777" w:rsidR="00B4583F" w:rsidRDefault="00B4583F" w:rsidP="002222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20"/>
        </w:rPr>
      </w:pPr>
    </w:p>
    <w:p w14:paraId="781FA1B0" w14:textId="369C9A4E" w:rsidR="00110BC0" w:rsidRPr="00C54640" w:rsidRDefault="009734B1" w:rsidP="00C54640">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20"/>
        </w:rPr>
      </w:pPr>
      <w:r w:rsidRPr="00C54640">
        <w:rPr>
          <w:rFonts w:eastAsiaTheme="minorHAnsi" w:cs="Helvetica"/>
          <w:b/>
          <w:sz w:val="32"/>
        </w:rPr>
        <w:t xml:space="preserve">Run </w:t>
      </w:r>
      <w:r w:rsidR="001C117F" w:rsidRPr="00C54640">
        <w:rPr>
          <w:rFonts w:eastAsiaTheme="minorHAnsi" w:cs="Helvetica"/>
          <w:b/>
          <w:sz w:val="32"/>
        </w:rPr>
        <w:t xml:space="preserve">Elasticsearch: </w:t>
      </w:r>
      <w:r w:rsidR="00E3577E" w:rsidRPr="00C54640">
        <w:rPr>
          <w:rFonts w:eastAsiaTheme="minorHAnsi" w:cs="Helvetica"/>
          <w:b/>
          <w:sz w:val="32"/>
        </w:rPr>
        <w:br/>
      </w:r>
    </w:p>
    <w:p w14:paraId="46208333" w14:textId="3EFEB8A6" w:rsidR="001C117F" w:rsidRDefault="001C117F" w:rsidP="001C117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9734B1">
        <w:rPr>
          <w:rFonts w:ascii="Andale Mono" w:eastAsiaTheme="minorHAnsi" w:hAnsi="Andale Mono" w:cs="Helvetica"/>
          <w:b/>
          <w:sz w:val="18"/>
        </w:rPr>
        <w:t>sudo systemctl start elasticsearch</w:t>
      </w:r>
    </w:p>
    <w:p w14:paraId="4CFE9032" w14:textId="77777777" w:rsidR="00B2107A" w:rsidRPr="00B2107A" w:rsidRDefault="00B2107A" w:rsidP="00B2107A">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ascii="Andale Mono" w:eastAsiaTheme="minorHAnsi" w:hAnsi="Andale Mono" w:cs="Helvetica"/>
          <w:b/>
          <w:sz w:val="18"/>
        </w:rPr>
      </w:pPr>
    </w:p>
    <w:p w14:paraId="4BFCAC1C" w14:textId="2FF0C6A1" w:rsidR="001C117F" w:rsidRPr="00E16E59" w:rsidRDefault="001C117F" w:rsidP="00E87612">
      <w:pPr>
        <w:pStyle w:val="ListParagraph"/>
        <w:numPr>
          <w:ilvl w:val="0"/>
          <w:numId w:val="11"/>
        </w:numPr>
        <w:rPr>
          <w:rFonts w:eastAsiaTheme="minorHAnsi" w:cs="ProximaNova-Regular"/>
          <w:sz w:val="18"/>
          <w:szCs w:val="18"/>
        </w:rPr>
      </w:pPr>
      <w:r w:rsidRPr="00E87612">
        <w:rPr>
          <w:rFonts w:ascii="ProximaNova-Regular" w:hAnsi="ProximaNova-Regular" w:cs="ProximaNova-Regular"/>
          <w:sz w:val="28"/>
          <w:szCs w:val="32"/>
        </w:rPr>
        <w:lastRenderedPageBreak/>
        <w:t xml:space="preserve">Then run the following command to start Elasticsearch automatically on boot up: </w:t>
      </w:r>
      <w:r w:rsidR="00E16E59" w:rsidRPr="00E87612">
        <w:rPr>
          <w:rFonts w:ascii="ProximaNova-Regular" w:hAnsi="ProximaNova-Regular" w:cs="ProximaNova-Regular"/>
          <w:sz w:val="28"/>
          <w:szCs w:val="32"/>
        </w:rPr>
        <w:br/>
      </w:r>
    </w:p>
    <w:p w14:paraId="5B6F565B" w14:textId="72F25F05" w:rsidR="001C117F" w:rsidRPr="00AF7F5F" w:rsidRDefault="001C117F" w:rsidP="001C117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E16E59">
        <w:rPr>
          <w:rFonts w:ascii="Andale Mono" w:eastAsiaTheme="minorHAnsi" w:hAnsi="Andale Mono" w:cs="Helvetica"/>
          <w:b/>
          <w:sz w:val="18"/>
        </w:rPr>
        <w:t xml:space="preserve">sudo systemctl enable elasticsearch </w:t>
      </w:r>
      <w:r w:rsidR="00041D7D">
        <w:rPr>
          <w:rFonts w:ascii="Andale Mono" w:eastAsiaTheme="minorHAnsi" w:hAnsi="Andale Mono" w:cs="Helvetica"/>
          <w:b/>
          <w:sz w:val="18"/>
        </w:rPr>
        <w:br/>
      </w:r>
    </w:p>
    <w:p w14:paraId="5950CA42" w14:textId="23135EEB" w:rsidR="001C117F" w:rsidRPr="00E87612" w:rsidRDefault="001C117F" w:rsidP="00E87612">
      <w:pPr>
        <w:pStyle w:val="ListParagraph"/>
        <w:numPr>
          <w:ilvl w:val="0"/>
          <w:numId w:val="11"/>
        </w:numPr>
        <w:rPr>
          <w:rFonts w:ascii="ProximaNova-Regular" w:hAnsi="ProximaNova-Regular" w:cs="ProximaNova-Regular"/>
          <w:sz w:val="28"/>
          <w:szCs w:val="32"/>
        </w:rPr>
      </w:pPr>
      <w:r w:rsidRPr="00E87612">
        <w:rPr>
          <w:rFonts w:ascii="ProximaNova-Regular" w:hAnsi="ProximaNova-Regular" w:cs="ProximaNova-Regular"/>
          <w:sz w:val="28"/>
          <w:szCs w:val="32"/>
        </w:rPr>
        <w:t>In order to make sure if elasticsearch  started properly, we can try this command:</w:t>
      </w:r>
    </w:p>
    <w:p w14:paraId="0B6C2C2F" w14:textId="301032F3" w:rsidR="001C117F" w:rsidRPr="00E548F9" w:rsidRDefault="00E548F9" w:rsidP="00E548F9">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E548F9">
        <w:rPr>
          <w:rFonts w:ascii="Andale Mono" w:eastAsiaTheme="minorHAnsi" w:hAnsi="Andale Mono" w:cs="Helvetica"/>
          <w:b/>
          <w:sz w:val="18"/>
        </w:rPr>
        <w:t xml:space="preserve">curl –XGET </w:t>
      </w:r>
      <w:r w:rsidR="006A3215">
        <w:rPr>
          <w:rFonts w:ascii="Andale Mono" w:eastAsiaTheme="minorHAnsi" w:hAnsi="Andale Mono" w:cs="Helvetica"/>
          <w:b/>
          <w:sz w:val="18"/>
        </w:rPr>
        <w:t>“http://localhost:9200”</w:t>
      </w:r>
      <w:r w:rsidR="007A1CDC">
        <w:rPr>
          <w:rFonts w:ascii="Andale Mono" w:eastAsiaTheme="minorHAnsi" w:hAnsi="Andale Mono" w:cs="Helvetica"/>
          <w:b/>
          <w:sz w:val="18"/>
        </w:rPr>
        <w:br/>
      </w:r>
    </w:p>
    <w:p w14:paraId="2317045F" w14:textId="3A557F72" w:rsidR="00B4583F" w:rsidRDefault="00EF2D17" w:rsidP="002222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20"/>
        </w:rPr>
      </w:pPr>
      <w:r w:rsidRPr="00212FBA">
        <w:rPr>
          <w:rFonts w:ascii="Helvetica" w:hAnsi="Helvetica" w:cs="Helvetica"/>
          <w:noProof/>
          <w:sz w:val="18"/>
        </w:rPr>
        <w:drawing>
          <wp:inline distT="0" distB="0" distL="0" distR="0" wp14:anchorId="7D0706C9" wp14:editId="119C4D13">
            <wp:extent cx="5879465" cy="1347115"/>
            <wp:effectExtent l="0" t="0" r="0" b="0"/>
            <wp:docPr id="6" name="Picture 6" descr="Screen%20Shot%202016-07-07%20at%2012.03.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7-07%20at%2012.03.4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4499" cy="1350560"/>
                    </a:xfrm>
                    <a:prstGeom prst="rect">
                      <a:avLst/>
                    </a:prstGeom>
                    <a:noFill/>
                    <a:ln>
                      <a:noFill/>
                    </a:ln>
                  </pic:spPr>
                </pic:pic>
              </a:graphicData>
            </a:graphic>
          </wp:inline>
        </w:drawing>
      </w:r>
    </w:p>
    <w:p w14:paraId="79C3D4FE" w14:textId="77777777" w:rsidR="00EF2D17" w:rsidRDefault="00EF2D17" w:rsidP="002222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20"/>
        </w:rPr>
      </w:pPr>
    </w:p>
    <w:p w14:paraId="32DBD844" w14:textId="38D053BD" w:rsidR="00BD4C55" w:rsidRPr="00E87612" w:rsidRDefault="003875AA" w:rsidP="00E87612">
      <w:pPr>
        <w:pStyle w:val="ListParagraph"/>
        <w:rPr>
          <w:rFonts w:ascii="ProximaNova-Regular" w:hAnsi="ProximaNova-Regular" w:cs="ProximaNova-Regular"/>
          <w:sz w:val="28"/>
          <w:szCs w:val="32"/>
        </w:rPr>
      </w:pPr>
      <w:r w:rsidRPr="00E87612">
        <w:rPr>
          <w:rFonts w:ascii="ProximaNova-Regular" w:hAnsi="ProximaNova-Regular" w:cs="ProximaNova-Regular"/>
          <w:sz w:val="28"/>
          <w:szCs w:val="32"/>
        </w:rPr>
        <w:t>Now that Elasticsearch is up and running, let's install Kibana.</w:t>
      </w:r>
    </w:p>
    <w:p w14:paraId="2B294CC2" w14:textId="77777777" w:rsidR="000D6777" w:rsidRDefault="000D6777" w:rsidP="000D67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20"/>
        </w:rPr>
      </w:pPr>
    </w:p>
    <w:p w14:paraId="12E8A1D9" w14:textId="0195BBE8" w:rsidR="000D6777" w:rsidRDefault="000D6777">
      <w:pPr>
        <w:rPr>
          <w:rFonts w:eastAsiaTheme="minorHAnsi" w:cs="Helvetica"/>
          <w:b/>
          <w:sz w:val="20"/>
        </w:rPr>
      </w:pPr>
      <w:r>
        <w:rPr>
          <w:rFonts w:eastAsiaTheme="minorHAnsi" w:cs="Helvetica"/>
          <w:b/>
          <w:sz w:val="20"/>
        </w:rPr>
        <w:br w:type="page"/>
      </w:r>
    </w:p>
    <w:p w14:paraId="68565DFD" w14:textId="3DB681DA" w:rsidR="000D6777" w:rsidRPr="00307998" w:rsidRDefault="000D6777" w:rsidP="00307998">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sidRPr="00307998">
        <w:rPr>
          <w:rFonts w:eastAsiaTheme="minorHAnsi" w:cs="Helvetica"/>
          <w:b/>
          <w:sz w:val="32"/>
        </w:rPr>
        <w:lastRenderedPageBreak/>
        <w:t>Install Kibana</w:t>
      </w:r>
    </w:p>
    <w:p w14:paraId="6A82E343" w14:textId="507E0F95" w:rsidR="00EF2D17" w:rsidRDefault="00EF2D17" w:rsidP="001D09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20"/>
        </w:rPr>
      </w:pPr>
    </w:p>
    <w:p w14:paraId="3087BF85" w14:textId="44EA49DA" w:rsidR="006F4C94" w:rsidRPr="006F4C94" w:rsidRDefault="006F4C94" w:rsidP="006F4C94">
      <w:pPr>
        <w:pStyle w:val="ListParagraph"/>
        <w:numPr>
          <w:ilvl w:val="0"/>
          <w:numId w:val="11"/>
        </w:numPr>
        <w:rPr>
          <w:rFonts w:ascii="ProximaNova-Regular" w:hAnsi="ProximaNova-Regular" w:cs="ProximaNova-Regular"/>
          <w:sz w:val="28"/>
          <w:szCs w:val="32"/>
        </w:rPr>
      </w:pPr>
      <w:r w:rsidRPr="006F4C94">
        <w:rPr>
          <w:rFonts w:ascii="ProximaNova-Regular" w:hAnsi="ProximaNova-Regular" w:cs="ProximaNova-Regular"/>
          <w:sz w:val="28"/>
          <w:szCs w:val="32"/>
        </w:rPr>
        <w:t xml:space="preserve">The Kibana package shares the same GPG Key as Elasticsearch, and we already installed that public key. </w:t>
      </w:r>
    </w:p>
    <w:p w14:paraId="1CBB8E94" w14:textId="77777777" w:rsidR="006F4C94" w:rsidRPr="006F4C94" w:rsidRDefault="006F4C94" w:rsidP="006F4C94">
      <w:pPr>
        <w:pStyle w:val="ListParagraph"/>
        <w:numPr>
          <w:ilvl w:val="0"/>
          <w:numId w:val="11"/>
        </w:numPr>
        <w:rPr>
          <w:rFonts w:ascii="ProximaNova-Regular" w:hAnsi="ProximaNova-Regular" w:cs="ProximaNova-Regular"/>
          <w:sz w:val="28"/>
          <w:szCs w:val="32"/>
        </w:rPr>
      </w:pPr>
      <w:r w:rsidRPr="006F4C94">
        <w:rPr>
          <w:rFonts w:ascii="ProximaNova-Regular" w:hAnsi="ProximaNova-Regular" w:cs="ProximaNova-Regular"/>
          <w:sz w:val="28"/>
          <w:szCs w:val="32"/>
        </w:rPr>
        <w:t>Create and edit a new yum repository file for Kibana:</w:t>
      </w:r>
    </w:p>
    <w:p w14:paraId="74AE7173" w14:textId="71C8489C" w:rsidR="006F4C94" w:rsidRPr="00DF3204" w:rsidRDefault="006F4C94" w:rsidP="00DF3204">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DF3204">
        <w:rPr>
          <w:rFonts w:ascii="Andale Mono" w:eastAsiaTheme="minorHAnsi" w:hAnsi="Andale Mono" w:cs="Helvetica"/>
          <w:b/>
          <w:sz w:val="18"/>
        </w:rPr>
        <w:t xml:space="preserve">sudo vim /etc/yum.repos.d/kibana.repo </w:t>
      </w:r>
    </w:p>
    <w:p w14:paraId="63434A7A" w14:textId="77777777" w:rsidR="006F4C94" w:rsidRPr="006F4C94" w:rsidRDefault="006F4C94" w:rsidP="006F4C94">
      <w:pPr>
        <w:pStyle w:val="ListParagraph"/>
        <w:numPr>
          <w:ilvl w:val="0"/>
          <w:numId w:val="11"/>
        </w:numPr>
        <w:rPr>
          <w:rFonts w:ascii="ProximaNova-Regular" w:hAnsi="ProximaNova-Regular" w:cs="ProximaNova-Regular"/>
          <w:sz w:val="28"/>
          <w:szCs w:val="32"/>
        </w:rPr>
      </w:pPr>
      <w:r w:rsidRPr="006F4C94">
        <w:rPr>
          <w:rFonts w:ascii="ProximaNova-Regular" w:hAnsi="ProximaNova-Regular" w:cs="ProximaNova-Regular"/>
          <w:sz w:val="28"/>
          <w:szCs w:val="32"/>
        </w:rPr>
        <w:t xml:space="preserve">Save and exit. </w:t>
      </w:r>
    </w:p>
    <w:p w14:paraId="729F6E72" w14:textId="77AACB0C" w:rsidR="006F4C94" w:rsidRPr="00212FBA" w:rsidRDefault="006F4C94" w:rsidP="006F4C94">
      <w:pPr>
        <w:rPr>
          <w:rFonts w:ascii="ProximaNova-Regular" w:hAnsi="ProximaNova-Regular" w:cs="ProximaNova-Regular"/>
          <w:b/>
          <w:color w:val="FF0000"/>
          <w:sz w:val="32"/>
          <w:szCs w:val="32"/>
        </w:rPr>
      </w:pPr>
      <w:r w:rsidRPr="00212FBA">
        <w:rPr>
          <w:rFonts w:ascii="ProximaNova-Regular" w:hAnsi="ProximaNova-Regular" w:cs="ProximaNova-Regular"/>
          <w:b/>
          <w:noProof/>
          <w:color w:val="FF0000"/>
          <w:sz w:val="32"/>
          <w:szCs w:val="32"/>
        </w:rPr>
        <w:drawing>
          <wp:inline distT="0" distB="0" distL="0" distR="0" wp14:anchorId="1AF7836D" wp14:editId="2479A240">
            <wp:extent cx="5943600" cy="1892300"/>
            <wp:effectExtent l="0" t="0" r="0" b="12700"/>
            <wp:docPr id="7" name="Picture 7" descr="Screen%20Shot%202016-07-07%20at%2012.40.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7-07%20at%2012.40.2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92300"/>
                    </a:xfrm>
                    <a:prstGeom prst="rect">
                      <a:avLst/>
                    </a:prstGeom>
                    <a:noFill/>
                    <a:ln>
                      <a:noFill/>
                    </a:ln>
                  </pic:spPr>
                </pic:pic>
              </a:graphicData>
            </a:graphic>
          </wp:inline>
        </w:drawing>
      </w:r>
    </w:p>
    <w:p w14:paraId="695D0432" w14:textId="77777777" w:rsidR="006F4C94" w:rsidRPr="00D17687" w:rsidRDefault="006F4C94" w:rsidP="00D17687">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Install Kibana with this command:</w:t>
      </w:r>
      <w:r w:rsidRPr="00D17687">
        <w:rPr>
          <w:rFonts w:ascii="ProximaNova-Regular" w:hAnsi="ProximaNova-Regular" w:cs="ProximaNova-Regular"/>
          <w:sz w:val="28"/>
          <w:szCs w:val="32"/>
        </w:rPr>
        <w:t xml:space="preserve"> </w:t>
      </w:r>
    </w:p>
    <w:p w14:paraId="4AC8E19D" w14:textId="25B8BBC0" w:rsidR="006F4C94" w:rsidRPr="00D17687" w:rsidRDefault="006F4C94" w:rsidP="00D17687">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D17687">
        <w:rPr>
          <w:rFonts w:ascii="Andale Mono" w:eastAsiaTheme="minorHAnsi" w:hAnsi="Andale Mono" w:cs="Helvetica"/>
          <w:b/>
          <w:sz w:val="18"/>
        </w:rPr>
        <w:t xml:space="preserve">sudo yum -y install kibana </w:t>
      </w:r>
    </w:p>
    <w:p w14:paraId="7109DC00" w14:textId="77777777" w:rsidR="00D17687" w:rsidRDefault="006F4C94" w:rsidP="00D17687">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Open the Kibana configuration file for editing:</w:t>
      </w:r>
      <w:r w:rsidRPr="00D17687">
        <w:rPr>
          <w:rFonts w:ascii="ProximaNova-Regular" w:hAnsi="ProximaNova-Regular" w:cs="ProximaNova-Regular"/>
          <w:sz w:val="28"/>
          <w:szCs w:val="32"/>
        </w:rPr>
        <w:t xml:space="preserve"> </w:t>
      </w:r>
    </w:p>
    <w:p w14:paraId="70748D54" w14:textId="77777777" w:rsidR="00A75052" w:rsidRDefault="006F4C94" w:rsidP="00D17687">
      <w:pPr>
        <w:pStyle w:val="ListParagraph"/>
        <w:numPr>
          <w:ilvl w:val="1"/>
          <w:numId w:val="11"/>
        </w:numPr>
        <w:rPr>
          <w:rFonts w:ascii="ProximaNova-Regular" w:hAnsi="ProximaNova-Regular" w:cs="ProximaNova-Regular"/>
          <w:sz w:val="28"/>
          <w:szCs w:val="32"/>
        </w:rPr>
      </w:pPr>
      <w:r w:rsidRPr="00D17687">
        <w:rPr>
          <w:rFonts w:ascii="ProximaNova-Regular" w:hAnsi="ProximaNova-Regular" w:cs="ProximaNova-Regular"/>
          <w:sz w:val="28"/>
          <w:szCs w:val="32"/>
        </w:rPr>
        <w:t xml:space="preserve">In the Kibana configuration file, find the line that specifies server.host, and replace the IP address ("0.0.0.0" by default) with "localhost": </w:t>
      </w:r>
    </w:p>
    <w:p w14:paraId="6FA3B717" w14:textId="76B3CD8F" w:rsidR="00A75052" w:rsidRDefault="00A75052" w:rsidP="00A75052">
      <w:pPr>
        <w:ind w:left="1080"/>
        <w:rPr>
          <w:rFonts w:ascii="ProximaNova-Regular" w:hAnsi="ProximaNova-Regular" w:cs="ProximaNova-Regular"/>
          <w:sz w:val="28"/>
          <w:szCs w:val="32"/>
        </w:rPr>
      </w:pPr>
      <w:r w:rsidRPr="00212FBA">
        <w:rPr>
          <w:b/>
          <w:noProof/>
          <w:color w:val="FF0000"/>
          <w:sz w:val="32"/>
        </w:rPr>
        <w:drawing>
          <wp:inline distT="0" distB="0" distL="0" distR="0" wp14:anchorId="6AE1EFD7" wp14:editId="78BB05E9">
            <wp:extent cx="5499907" cy="517085"/>
            <wp:effectExtent l="0" t="0" r="0" b="0"/>
            <wp:docPr id="8" name="Picture 8" descr="Screen%20Shot%202016-07-07%20at%2012.4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07-07%20at%2012.43.0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4870" cy="550458"/>
                    </a:xfrm>
                    <a:prstGeom prst="rect">
                      <a:avLst/>
                    </a:prstGeom>
                    <a:noFill/>
                    <a:ln>
                      <a:noFill/>
                    </a:ln>
                  </pic:spPr>
                </pic:pic>
              </a:graphicData>
            </a:graphic>
          </wp:inline>
        </w:drawing>
      </w:r>
    </w:p>
    <w:p w14:paraId="14C89D1C" w14:textId="14D23A8E" w:rsidR="006F4C94" w:rsidRPr="00A75052" w:rsidRDefault="006F4C94" w:rsidP="00A75052">
      <w:pPr>
        <w:pStyle w:val="ListParagraph"/>
        <w:numPr>
          <w:ilvl w:val="0"/>
          <w:numId w:val="11"/>
        </w:numPr>
        <w:rPr>
          <w:rFonts w:ascii="ProximaNova-Regular" w:hAnsi="ProximaNova-Regular" w:cs="ProximaNova-Regular"/>
          <w:sz w:val="28"/>
          <w:szCs w:val="32"/>
        </w:rPr>
      </w:pPr>
      <w:r w:rsidRPr="00A75052">
        <w:rPr>
          <w:rFonts w:ascii="ProximaNova-Regular" w:hAnsi="ProximaNova-Regular" w:cs="ProximaNova-Regular"/>
          <w:sz w:val="28"/>
          <w:szCs w:val="32"/>
        </w:rPr>
        <w:t>Save and exit. This setting makes it so Kibana will only be accessible to the localhost. This is fine because we will install an Nginx reverse proxy, on the same server, to allow external access.</w:t>
      </w:r>
    </w:p>
    <w:p w14:paraId="06989B1B" w14:textId="601D07BD" w:rsidR="006F4C94" w:rsidRPr="00A75052" w:rsidRDefault="006F4C94" w:rsidP="00A75052">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Now start the Kibana service, and enable it:</w:t>
      </w:r>
      <w:r w:rsidRPr="00A75052">
        <w:rPr>
          <w:rFonts w:ascii="ProximaNova-Regular" w:hAnsi="ProximaNova-Regular" w:cs="ProximaNova-Regular"/>
          <w:sz w:val="28"/>
          <w:szCs w:val="32"/>
        </w:rPr>
        <w:t xml:space="preserve"> </w:t>
      </w:r>
    </w:p>
    <w:p w14:paraId="27830359" w14:textId="77777777" w:rsidR="006F4C94" w:rsidRPr="00A75052" w:rsidRDefault="006F4C94" w:rsidP="00A75052">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A75052">
        <w:rPr>
          <w:rFonts w:ascii="Andale Mono" w:eastAsiaTheme="minorHAnsi" w:hAnsi="Andale Mono" w:cs="Helvetica"/>
          <w:b/>
          <w:sz w:val="18"/>
        </w:rPr>
        <w:t>sudo systemctl start kibana</w:t>
      </w:r>
    </w:p>
    <w:p w14:paraId="68242B12" w14:textId="77777777" w:rsidR="006F4C94" w:rsidRPr="00A75052" w:rsidRDefault="006F4C94" w:rsidP="00A75052">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A75052">
        <w:rPr>
          <w:rFonts w:ascii="Andale Mono" w:eastAsiaTheme="minorHAnsi" w:hAnsi="Andale Mono" w:cs="Helvetica"/>
          <w:b/>
          <w:sz w:val="18"/>
        </w:rPr>
        <w:t xml:space="preserve">sudo chkconfig kibana on </w:t>
      </w:r>
    </w:p>
    <w:p w14:paraId="4E954527" w14:textId="77777777" w:rsidR="006F4C94" w:rsidRPr="00212FBA" w:rsidRDefault="006F4C94" w:rsidP="006F4C94">
      <w:pPr>
        <w:rPr>
          <w:rFonts w:ascii="Courier" w:hAnsi="Courier" w:cs="Courier"/>
          <w:color w:val="2C2C2C"/>
          <w:szCs w:val="28"/>
        </w:rPr>
      </w:pPr>
    </w:p>
    <w:p w14:paraId="4F8ACD6C" w14:textId="77777777" w:rsidR="006F4C94" w:rsidRPr="00212FBA" w:rsidRDefault="006F4C94" w:rsidP="006F4C94">
      <w:pPr>
        <w:rPr>
          <w:rFonts w:ascii="Courier" w:hAnsi="Courier" w:cs="Courier"/>
          <w:color w:val="2C2C2C"/>
          <w:szCs w:val="28"/>
        </w:rPr>
      </w:pPr>
    </w:p>
    <w:p w14:paraId="0AB9884F" w14:textId="374691D3" w:rsidR="003A3B67" w:rsidRPr="00307998" w:rsidRDefault="003A3B67" w:rsidP="00307998">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sidRPr="00307998">
        <w:rPr>
          <w:rFonts w:eastAsiaTheme="minorHAnsi" w:cs="Helvetica"/>
          <w:b/>
          <w:sz w:val="32"/>
        </w:rPr>
        <w:lastRenderedPageBreak/>
        <w:t>Install NGINX</w:t>
      </w:r>
    </w:p>
    <w:p w14:paraId="21F60642" w14:textId="77777777" w:rsidR="001E19F6" w:rsidRDefault="001E19F6" w:rsidP="001E19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sz w:val="20"/>
        </w:rPr>
      </w:pPr>
    </w:p>
    <w:p w14:paraId="334A3828" w14:textId="34D749A4" w:rsidR="001E19F6" w:rsidRPr="00553793" w:rsidRDefault="001E19F6" w:rsidP="001E19F6">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Because we configured Kibana to listen on </w:t>
      </w:r>
      <w:r w:rsidRPr="00553793">
        <w:rPr>
          <w:rFonts w:ascii="ProximaNova-Regular" w:hAnsi="ProximaNova-Regular" w:cs="ProximaNova-Regular"/>
          <w:sz w:val="28"/>
          <w:szCs w:val="32"/>
        </w:rPr>
        <w:t>localhost</w:t>
      </w:r>
      <w:r w:rsidRPr="00212FBA">
        <w:rPr>
          <w:rFonts w:ascii="ProximaNova-Regular" w:hAnsi="ProximaNova-Regular" w:cs="ProximaNova-Regular"/>
          <w:sz w:val="28"/>
          <w:szCs w:val="32"/>
        </w:rPr>
        <w:t>, we must set up a reverse proxy to allow external access to it. We will use Nginx for this purpose.</w:t>
      </w:r>
    </w:p>
    <w:p w14:paraId="41592548" w14:textId="77777777" w:rsidR="001E19F6" w:rsidRPr="00553793" w:rsidRDefault="001E19F6" w:rsidP="00553793">
      <w:pPr>
        <w:pStyle w:val="ListParagraph"/>
        <w:numPr>
          <w:ilvl w:val="0"/>
          <w:numId w:val="11"/>
        </w:numPr>
        <w:rPr>
          <w:rFonts w:ascii="ProximaNova-Regular" w:hAnsi="ProximaNova-Regular" w:cs="ProximaNova-Regular"/>
          <w:sz w:val="28"/>
          <w:szCs w:val="32"/>
        </w:rPr>
      </w:pPr>
      <w:r w:rsidRPr="00553793">
        <w:rPr>
          <w:rFonts w:ascii="ProximaNova-Regular" w:hAnsi="ProximaNova-Regular" w:cs="ProximaNova-Regular"/>
          <w:sz w:val="28"/>
          <w:szCs w:val="32"/>
        </w:rPr>
        <w:t>Add the EPEL repository to yum.</w:t>
      </w:r>
    </w:p>
    <w:p w14:paraId="34E40772" w14:textId="60AD8A79" w:rsidR="001E19F6" w:rsidRPr="009C5B6F" w:rsidRDefault="001E19F6" w:rsidP="009C5B6F">
      <w:pPr>
        <w:pStyle w:val="ListParagraph"/>
        <w:numPr>
          <w:ilvl w:val="0"/>
          <w:numId w:val="11"/>
        </w:numPr>
        <w:rPr>
          <w:rFonts w:ascii="ProximaNova-Regular" w:hAnsi="ProximaNova-Regular" w:cs="ProximaNova-Regular"/>
          <w:sz w:val="28"/>
          <w:szCs w:val="32"/>
        </w:rPr>
      </w:pPr>
      <w:r w:rsidRPr="00553793">
        <w:rPr>
          <w:rFonts w:ascii="ProximaNova-Regular" w:hAnsi="ProximaNova-Regular" w:cs="ProximaNova-Regular"/>
          <w:sz w:val="28"/>
          <w:szCs w:val="32"/>
        </w:rPr>
        <w:t>But before doing that, we need to enable EPEL for Red Hat.</w:t>
      </w:r>
      <w:r w:rsidR="009C5B6F">
        <w:rPr>
          <w:rFonts w:ascii="ProximaNova-Regular" w:hAnsi="ProximaNova-Regular" w:cs="ProximaNova-Regular"/>
          <w:sz w:val="28"/>
          <w:szCs w:val="32"/>
        </w:rPr>
        <w:t xml:space="preserve"> </w:t>
      </w:r>
      <w:r w:rsidRPr="009C5B6F">
        <w:rPr>
          <w:rFonts w:ascii="ProximaNova-Regular" w:hAnsi="ProximaNova-Regular" w:cs="ProximaNova-Regular"/>
          <w:sz w:val="28"/>
          <w:szCs w:val="32"/>
        </w:rPr>
        <w:t xml:space="preserve">First, </w:t>
      </w:r>
      <w:r w:rsidR="009C5B6F">
        <w:rPr>
          <w:rFonts w:ascii="ProximaNova-Regular" w:hAnsi="ProximaNova-Regular" w:cs="ProximaNova-Regular"/>
          <w:sz w:val="28"/>
          <w:szCs w:val="32"/>
        </w:rPr>
        <w:t>we</w:t>
      </w:r>
      <w:r w:rsidRPr="009C5B6F">
        <w:rPr>
          <w:rFonts w:ascii="ProximaNova-Regular" w:hAnsi="ProximaNova-Regular" w:cs="ProximaNova-Regular"/>
          <w:sz w:val="28"/>
          <w:szCs w:val="32"/>
        </w:rPr>
        <w:t xml:space="preserve"> need to download the file using Wget and then install it using RPM on your system to enable the EPEL repository.</w:t>
      </w:r>
    </w:p>
    <w:p w14:paraId="2AFE82A6" w14:textId="77777777" w:rsidR="001E19F6" w:rsidRPr="00212FBA" w:rsidRDefault="001E19F6" w:rsidP="001E19F6">
      <w:pPr>
        <w:pStyle w:val="ListParagraph"/>
        <w:rPr>
          <w:rFonts w:ascii="ProximaNova-Regular" w:hAnsi="ProximaNova-Regular" w:cs="ProximaNova-Regular"/>
          <w:color w:val="FF0000"/>
          <w:sz w:val="28"/>
          <w:szCs w:val="32"/>
        </w:rPr>
      </w:pPr>
    </w:p>
    <w:p w14:paraId="00E6D2CE" w14:textId="77777777" w:rsidR="001E19F6" w:rsidRPr="009C5B6F" w:rsidRDefault="001E19F6" w:rsidP="009C5B6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9C5B6F">
        <w:rPr>
          <w:rFonts w:ascii="Andale Mono" w:eastAsiaTheme="minorHAnsi" w:hAnsi="Andale Mono" w:cs="Helvetica"/>
          <w:b/>
          <w:sz w:val="18"/>
        </w:rPr>
        <w:t>wget http://dl.fedoraproject.org/pub/epel/7/x86_64/e/epel-release-7-7.noarch.rpm</w:t>
      </w:r>
    </w:p>
    <w:p w14:paraId="3231DAAA" w14:textId="77777777" w:rsidR="001E19F6" w:rsidRPr="009C5B6F" w:rsidRDefault="001E19F6" w:rsidP="009C5B6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9C5B6F">
        <w:rPr>
          <w:rFonts w:ascii="Andale Mono" w:eastAsiaTheme="minorHAnsi" w:hAnsi="Andale Mono" w:cs="Helvetica"/>
          <w:b/>
          <w:sz w:val="18"/>
        </w:rPr>
        <w:t>rpm -ivh epel-release-7-7.noarch.rpm</w:t>
      </w:r>
    </w:p>
    <w:p w14:paraId="3D9E7D95" w14:textId="77777777" w:rsidR="001E19F6" w:rsidRPr="00212FBA" w:rsidRDefault="001E19F6" w:rsidP="001E19F6">
      <w:pPr>
        <w:pStyle w:val="ListParagraph"/>
        <w:rPr>
          <w:rFonts w:ascii="Courier" w:hAnsi="Courier" w:cs="Courier"/>
          <w:color w:val="FF0000"/>
          <w:sz w:val="20"/>
          <w:szCs w:val="28"/>
        </w:rPr>
      </w:pPr>
    </w:p>
    <w:p w14:paraId="04448999" w14:textId="77777777" w:rsidR="001E19F6" w:rsidRPr="00BB39F1" w:rsidRDefault="001E19F6" w:rsidP="00BB39F1">
      <w:pPr>
        <w:pStyle w:val="ListParagraph"/>
        <w:numPr>
          <w:ilvl w:val="0"/>
          <w:numId w:val="11"/>
        </w:numPr>
        <w:rPr>
          <w:rFonts w:ascii="ProximaNova-Regular" w:hAnsi="ProximaNova-Regular" w:cs="ProximaNova-Regular"/>
          <w:sz w:val="28"/>
          <w:szCs w:val="32"/>
        </w:rPr>
      </w:pPr>
      <w:r w:rsidRPr="00BB39F1">
        <w:rPr>
          <w:rFonts w:ascii="ProximaNova-Regular" w:hAnsi="ProximaNova-Regular" w:cs="ProximaNova-Regular"/>
          <w:sz w:val="28"/>
          <w:szCs w:val="32"/>
        </w:rPr>
        <w:t xml:space="preserve">To verify - </w:t>
      </w:r>
    </w:p>
    <w:p w14:paraId="545F60E3" w14:textId="77777777" w:rsidR="001E19F6" w:rsidRPr="00BB39F1" w:rsidRDefault="001E19F6" w:rsidP="00BB39F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BB39F1">
        <w:rPr>
          <w:rFonts w:ascii="Andale Mono" w:eastAsiaTheme="minorHAnsi" w:hAnsi="Andale Mono" w:cs="Helvetica"/>
          <w:b/>
          <w:sz w:val="18"/>
        </w:rPr>
        <w:t>yum repolist</w:t>
      </w:r>
    </w:p>
    <w:p w14:paraId="6A14C80B" w14:textId="77777777" w:rsidR="001E19F6" w:rsidRPr="00212FBA" w:rsidRDefault="001E19F6" w:rsidP="001E19F6">
      <w:pPr>
        <w:pStyle w:val="ListParagraph"/>
        <w:rPr>
          <w:rFonts w:ascii="Courier" w:hAnsi="Courier" w:cs="Courier"/>
          <w:color w:val="FF0000"/>
          <w:sz w:val="20"/>
          <w:szCs w:val="28"/>
        </w:rPr>
      </w:pPr>
      <w:r w:rsidRPr="00212FBA">
        <w:rPr>
          <w:rFonts w:ascii="Courier" w:hAnsi="Courier" w:cs="Courier"/>
          <w:noProof/>
          <w:color w:val="FF0000"/>
          <w:sz w:val="20"/>
          <w:szCs w:val="28"/>
        </w:rPr>
        <w:drawing>
          <wp:inline distT="0" distB="0" distL="0" distR="0" wp14:anchorId="461565B9" wp14:editId="3DEC4C37">
            <wp:extent cx="5943600" cy="584200"/>
            <wp:effectExtent l="0" t="0" r="0" b="0"/>
            <wp:docPr id="9" name="Picture 9" descr="Screen%20Shot%202016-07-07%20at%2012.5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07-07%20at%2012.57.34%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4200"/>
                    </a:xfrm>
                    <a:prstGeom prst="rect">
                      <a:avLst/>
                    </a:prstGeom>
                    <a:noFill/>
                    <a:ln>
                      <a:noFill/>
                    </a:ln>
                  </pic:spPr>
                </pic:pic>
              </a:graphicData>
            </a:graphic>
          </wp:inline>
        </w:drawing>
      </w:r>
    </w:p>
    <w:p w14:paraId="729153E6" w14:textId="06B27348" w:rsidR="001E19F6" w:rsidRPr="00553789" w:rsidRDefault="001E19F6" w:rsidP="001E19F6">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Now use yum to install Nginx and httpd-tools:</w:t>
      </w:r>
    </w:p>
    <w:p w14:paraId="32426C7F" w14:textId="3CCC3A71" w:rsidR="001E19F6" w:rsidRPr="00553789" w:rsidRDefault="001E19F6" w:rsidP="00553789">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553789">
        <w:rPr>
          <w:rFonts w:ascii="Andale Mono" w:eastAsiaTheme="minorHAnsi" w:hAnsi="Andale Mono" w:cs="Helvetica"/>
          <w:b/>
          <w:sz w:val="18"/>
        </w:rPr>
        <w:t>sudo yum -y install nginx httpd-tools</w:t>
      </w:r>
    </w:p>
    <w:p w14:paraId="03440FC9" w14:textId="7BA85014" w:rsidR="001E19F6" w:rsidRPr="006E2AE2" w:rsidRDefault="001E19F6" w:rsidP="006E2AE2">
      <w:pPr>
        <w:pStyle w:val="ListParagraph"/>
        <w:numPr>
          <w:ilvl w:val="0"/>
          <w:numId w:val="11"/>
        </w:numPr>
        <w:rPr>
          <w:rFonts w:ascii="ProximaNova-Regular" w:hAnsi="ProximaNova-Regular" w:cs="ProximaNova-Regular"/>
          <w:color w:val="FF0000"/>
          <w:sz w:val="28"/>
          <w:szCs w:val="32"/>
        </w:rPr>
      </w:pPr>
      <w:r w:rsidRPr="006E2AE2">
        <w:rPr>
          <w:rFonts w:ascii="ProximaNova-Regular" w:hAnsi="ProximaNova-Regular" w:cs="ProximaNova-Regular"/>
          <w:color w:val="FF0000"/>
          <w:sz w:val="28"/>
          <w:szCs w:val="32"/>
        </w:rPr>
        <w:t>Sometimes when epel release doesn’t work, we use other ways-</w:t>
      </w:r>
    </w:p>
    <w:p w14:paraId="35EFD949" w14:textId="77777777" w:rsidR="006E2AE2" w:rsidRPr="006E2AE2" w:rsidRDefault="006E2AE2" w:rsidP="006E2AE2">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6E2AE2">
        <w:rPr>
          <w:rFonts w:ascii="Andale Mono" w:eastAsiaTheme="minorHAnsi" w:hAnsi="Andale Mono" w:cs="Helvetica"/>
          <w:b/>
          <w:sz w:val="18"/>
        </w:rPr>
        <w:t xml:space="preserve">sudo rpm -Uvh </w:t>
      </w:r>
      <w:hyperlink r:id="rId14" w:history="1">
        <w:r w:rsidRPr="006E2AE2">
          <w:rPr>
            <w:rFonts w:ascii="Andale Mono" w:eastAsiaTheme="minorHAnsi" w:hAnsi="Andale Mono" w:cs="Helvetica"/>
            <w:b/>
            <w:sz w:val="18"/>
          </w:rPr>
          <w:t>http://nginx.org/packages/centos/7/noarch/RPMS/nginx-release-centos-7-0.el7.ngx.noarch.rpm</w:t>
        </w:r>
      </w:hyperlink>
    </w:p>
    <w:p w14:paraId="2EC879BF" w14:textId="24C8D71B" w:rsidR="00806EC4" w:rsidRPr="00806EC4" w:rsidRDefault="00806EC4" w:rsidP="00806EC4">
      <w:pPr>
        <w:pStyle w:val="ListParagraph"/>
        <w:numPr>
          <w:ilvl w:val="0"/>
          <w:numId w:val="11"/>
        </w:numPr>
        <w:rPr>
          <w:rFonts w:ascii="ProximaNova-Regular" w:hAnsi="ProximaNova-Regular" w:cs="ProximaNova-Regular"/>
          <w:sz w:val="28"/>
          <w:szCs w:val="32"/>
        </w:rPr>
      </w:pPr>
      <w:r w:rsidRPr="00806EC4">
        <w:rPr>
          <w:rFonts w:ascii="ProximaNova-Regular" w:hAnsi="ProximaNova-Regular" w:cs="ProximaNova-Regular"/>
          <w:sz w:val="28"/>
          <w:szCs w:val="32"/>
        </w:rPr>
        <w:t>Use htpasswd to create an admin user, called "kibanaadmin" (you should use another name), that can access the Kibana web interface:</w:t>
      </w:r>
    </w:p>
    <w:p w14:paraId="7AFD88C5" w14:textId="749196B0" w:rsidR="00806EC4" w:rsidRPr="00806EC4" w:rsidRDefault="00806EC4" w:rsidP="00806EC4">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806EC4">
        <w:rPr>
          <w:rFonts w:ascii="Andale Mono" w:eastAsiaTheme="minorHAnsi" w:hAnsi="Andale Mono" w:cs="Helvetica"/>
          <w:b/>
          <w:sz w:val="18"/>
        </w:rPr>
        <w:t>sudo htpasswd -c /etc/nginx/htpasswd.users kibanaroot</w:t>
      </w:r>
    </w:p>
    <w:p w14:paraId="6B74DCC2" w14:textId="77777777" w:rsidR="00806EC4" w:rsidRPr="00806EC4" w:rsidRDefault="00806EC4" w:rsidP="00806EC4">
      <w:pPr>
        <w:pStyle w:val="ListParagraph"/>
        <w:numPr>
          <w:ilvl w:val="0"/>
          <w:numId w:val="11"/>
        </w:numPr>
        <w:rPr>
          <w:rFonts w:ascii="ProximaNova-Regular" w:hAnsi="ProximaNova-Regular" w:cs="ProximaNova-Regular"/>
          <w:sz w:val="28"/>
          <w:szCs w:val="32"/>
        </w:rPr>
      </w:pPr>
      <w:r w:rsidRPr="00806EC4">
        <w:rPr>
          <w:rFonts w:ascii="ProximaNova-Regular" w:hAnsi="ProximaNova-Regular" w:cs="ProximaNova-Regular"/>
          <w:sz w:val="28"/>
          <w:szCs w:val="32"/>
        </w:rPr>
        <w:t>Enter a password at the prompt. Remember this login, as you will need it to access the Kibana web interface.</w:t>
      </w:r>
    </w:p>
    <w:p w14:paraId="7D45ED98" w14:textId="77777777" w:rsidR="00806EC4" w:rsidRPr="00806EC4" w:rsidRDefault="00806EC4" w:rsidP="00806EC4">
      <w:pPr>
        <w:pStyle w:val="ListParagraph"/>
        <w:numPr>
          <w:ilvl w:val="0"/>
          <w:numId w:val="11"/>
        </w:numPr>
        <w:rPr>
          <w:rFonts w:ascii="ProximaNova-Regular" w:hAnsi="ProximaNova-Regular" w:cs="ProximaNova-Regular"/>
          <w:sz w:val="28"/>
          <w:szCs w:val="32"/>
        </w:rPr>
      </w:pPr>
      <w:r w:rsidRPr="00806EC4">
        <w:rPr>
          <w:rFonts w:ascii="ProximaNova-Regular" w:hAnsi="ProximaNova-Regular" w:cs="ProximaNova-Regular"/>
          <w:sz w:val="28"/>
          <w:szCs w:val="32"/>
        </w:rPr>
        <w:t>Now open the Nginx configuration file in your favorite editor.</w:t>
      </w:r>
    </w:p>
    <w:p w14:paraId="1BF85309" w14:textId="77777777" w:rsidR="003E35AD" w:rsidRPr="00105BD0" w:rsidRDefault="003E35AD" w:rsidP="00105BD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105BD0">
        <w:rPr>
          <w:rFonts w:ascii="Andale Mono" w:eastAsiaTheme="minorHAnsi" w:hAnsi="Andale Mono" w:cs="Helvetica"/>
          <w:b/>
          <w:sz w:val="18"/>
        </w:rPr>
        <w:t>sudo vim /etc/nginx/nginx.conf</w:t>
      </w:r>
    </w:p>
    <w:p w14:paraId="209640B6" w14:textId="77777777" w:rsidR="003E35AD" w:rsidRPr="00212FBA" w:rsidRDefault="003E35AD" w:rsidP="003E35AD">
      <w:pPr>
        <w:rPr>
          <w:rFonts w:ascii="Courier" w:hAnsi="Courier" w:cs="Courier"/>
          <w:color w:val="2C2C2C"/>
          <w:szCs w:val="28"/>
        </w:rPr>
      </w:pPr>
    </w:p>
    <w:p w14:paraId="2C0DBFED" w14:textId="0CBE077C" w:rsidR="003E35AD" w:rsidRPr="002161AB" w:rsidRDefault="003E35AD" w:rsidP="002161AB">
      <w:pPr>
        <w:pStyle w:val="ListParagraph"/>
        <w:numPr>
          <w:ilvl w:val="0"/>
          <w:numId w:val="11"/>
        </w:numPr>
        <w:rPr>
          <w:rFonts w:ascii="ProximaNova-Regular" w:hAnsi="ProximaNova-Regular" w:cs="ProximaNova-Regular"/>
          <w:sz w:val="28"/>
          <w:szCs w:val="32"/>
        </w:rPr>
      </w:pPr>
      <w:r w:rsidRPr="002161AB">
        <w:rPr>
          <w:rFonts w:ascii="ProximaNova-Regular" w:hAnsi="ProximaNova-Regular" w:cs="ProximaNova-Regular"/>
          <w:sz w:val="28"/>
          <w:szCs w:val="32"/>
        </w:rPr>
        <w:t>Copy the nginx.conf file from our dev server under the location - /etc/nginx/nginx.conf</w:t>
      </w:r>
    </w:p>
    <w:p w14:paraId="2688A969" w14:textId="77777777" w:rsidR="003E35AD" w:rsidRPr="002161AB" w:rsidRDefault="003E35AD" w:rsidP="002161AB">
      <w:pPr>
        <w:pStyle w:val="ListParagraph"/>
        <w:numPr>
          <w:ilvl w:val="0"/>
          <w:numId w:val="11"/>
        </w:numPr>
        <w:rPr>
          <w:rFonts w:ascii="ProximaNova-Regular" w:hAnsi="ProximaNova-Regular" w:cs="ProximaNova-Regular"/>
          <w:sz w:val="28"/>
          <w:szCs w:val="32"/>
        </w:rPr>
      </w:pPr>
      <w:r w:rsidRPr="002161AB">
        <w:rPr>
          <w:rFonts w:ascii="ProximaNova-Regular" w:hAnsi="ProximaNova-Regular" w:cs="ProximaNova-Regular"/>
          <w:sz w:val="28"/>
          <w:szCs w:val="32"/>
        </w:rPr>
        <w:t xml:space="preserve">Copy the kibana.conf file from dev too under location- </w:t>
      </w:r>
    </w:p>
    <w:p w14:paraId="63D7F177" w14:textId="77777777" w:rsidR="003E35AD" w:rsidRPr="002161AB" w:rsidRDefault="003E35AD" w:rsidP="002161A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2161AB">
        <w:rPr>
          <w:rFonts w:ascii="Andale Mono" w:eastAsiaTheme="minorHAnsi" w:hAnsi="Andale Mono" w:cs="Helvetica"/>
          <w:b/>
          <w:sz w:val="18"/>
        </w:rPr>
        <w:t>cp kibana.conf /etc/nginx/conf.d/kibana.conf</w:t>
      </w:r>
    </w:p>
    <w:p w14:paraId="6E5757A4" w14:textId="77777777" w:rsidR="003E35AD" w:rsidRPr="00212FBA" w:rsidRDefault="003E35AD" w:rsidP="003E35AD">
      <w:pPr>
        <w:ind w:left="720"/>
        <w:rPr>
          <w:rFonts w:ascii="Menlo" w:hAnsi="Menlo" w:cs="Menlo"/>
          <w:i/>
          <w:color w:val="000000"/>
          <w:sz w:val="20"/>
        </w:rPr>
      </w:pPr>
    </w:p>
    <w:p w14:paraId="27CA209F" w14:textId="77777777" w:rsidR="003E35AD" w:rsidRPr="00212FBA" w:rsidRDefault="003E35AD" w:rsidP="003E35AD">
      <w:pPr>
        <w:ind w:left="720"/>
        <w:rPr>
          <w:rFonts w:ascii="Menlo" w:hAnsi="Menlo" w:cs="Menlo"/>
          <w:i/>
          <w:color w:val="000000"/>
          <w:sz w:val="20"/>
        </w:rPr>
      </w:pPr>
    </w:p>
    <w:p w14:paraId="105238EC" w14:textId="77777777" w:rsidR="003E35AD" w:rsidRPr="00212FBA" w:rsidRDefault="003E35AD" w:rsidP="003E35AD">
      <w:pPr>
        <w:ind w:left="720"/>
        <w:rPr>
          <w:rFonts w:ascii="ProximaNova-Regular" w:hAnsi="ProximaNova-Regular" w:cs="ProximaNova-Regular"/>
          <w:i/>
          <w:color w:val="FF0000"/>
          <w:sz w:val="28"/>
          <w:szCs w:val="32"/>
        </w:rPr>
      </w:pPr>
      <w:r w:rsidRPr="00212FBA">
        <w:rPr>
          <w:rFonts w:ascii="ProximaNova-Regular" w:hAnsi="ProximaNova-Regular" w:cs="ProximaNova-Regular"/>
          <w:i/>
          <w:color w:val="FF0000"/>
          <w:sz w:val="28"/>
          <w:szCs w:val="32"/>
        </w:rPr>
        <w:lastRenderedPageBreak/>
        <w:t xml:space="preserve">Now when I try to run nginx with this command – </w:t>
      </w:r>
    </w:p>
    <w:p w14:paraId="3D5E8250" w14:textId="77777777" w:rsidR="003E35AD" w:rsidRPr="002879EB" w:rsidRDefault="003E35AD" w:rsidP="002879E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2879EB">
        <w:rPr>
          <w:rFonts w:ascii="Andale Mono" w:eastAsiaTheme="minorHAnsi" w:hAnsi="Andale Mono" w:cs="Helvetica"/>
          <w:b/>
          <w:sz w:val="18"/>
        </w:rPr>
        <w:t>sudo systemctl start nginx</w:t>
      </w:r>
    </w:p>
    <w:p w14:paraId="6DBA02F6" w14:textId="77777777" w:rsidR="003E35AD" w:rsidRPr="00212FBA" w:rsidRDefault="003E35AD" w:rsidP="003E35AD">
      <w:pPr>
        <w:ind w:left="720"/>
        <w:rPr>
          <w:rFonts w:ascii="Courier" w:hAnsi="Courier" w:cs="Courier"/>
          <w:i/>
          <w:color w:val="2C2C2C"/>
          <w:szCs w:val="28"/>
        </w:rPr>
      </w:pPr>
    </w:p>
    <w:p w14:paraId="141097A6" w14:textId="77777777" w:rsidR="003E35AD" w:rsidRPr="00212FBA" w:rsidRDefault="003E35AD" w:rsidP="003E35AD">
      <w:pPr>
        <w:ind w:left="720"/>
        <w:rPr>
          <w:rFonts w:ascii="ProximaNova-Regular" w:hAnsi="ProximaNova-Regular" w:cs="ProximaNova-Regular"/>
          <w:i/>
          <w:color w:val="FF0000"/>
          <w:sz w:val="28"/>
          <w:szCs w:val="32"/>
        </w:rPr>
      </w:pPr>
      <w:r w:rsidRPr="00212FBA">
        <w:rPr>
          <w:rFonts w:ascii="ProximaNova-Regular" w:hAnsi="ProximaNova-Regular" w:cs="ProximaNova-Regular"/>
          <w:i/>
          <w:color w:val="FF0000"/>
          <w:sz w:val="28"/>
          <w:szCs w:val="32"/>
        </w:rPr>
        <w:t xml:space="preserve">It gives me the following error – </w:t>
      </w:r>
    </w:p>
    <w:p w14:paraId="34F6C266" w14:textId="30864233" w:rsidR="003E35AD" w:rsidRPr="004D773D" w:rsidRDefault="003E35AD" w:rsidP="004D773D">
      <w:pPr>
        <w:ind w:left="720"/>
        <w:rPr>
          <w:rFonts w:ascii="Menlo" w:hAnsi="Menlo" w:cs="Menlo"/>
          <w:i/>
          <w:color w:val="000000"/>
          <w:sz w:val="20"/>
        </w:rPr>
      </w:pPr>
      <w:r w:rsidRPr="00212FBA">
        <w:rPr>
          <w:rFonts w:ascii="Menlo" w:hAnsi="Menlo" w:cs="Menlo"/>
          <w:i/>
          <w:color w:val="000000"/>
          <w:sz w:val="20"/>
        </w:rPr>
        <w:t>Job for nginx.service failed because the control process exited with error code. See "systemctl status nginx.service" and "journalctl -xe" for details.</w:t>
      </w:r>
    </w:p>
    <w:p w14:paraId="20BCA244" w14:textId="29A66D94" w:rsidR="003E35AD" w:rsidRPr="00212FBA" w:rsidRDefault="003E35AD" w:rsidP="004D773D">
      <w:pPr>
        <w:ind w:left="720"/>
        <w:rPr>
          <w:rFonts w:ascii="Menlo" w:hAnsi="Menlo" w:cs="Menlo"/>
          <w:i/>
          <w:color w:val="000000"/>
          <w:sz w:val="20"/>
        </w:rPr>
      </w:pPr>
      <w:r w:rsidRPr="00212FBA">
        <w:rPr>
          <w:rFonts w:ascii="ProximaNova-Regular" w:hAnsi="ProximaNova-Regular" w:cs="ProximaNova-Regular"/>
          <w:i/>
          <w:color w:val="FF0000"/>
          <w:sz w:val="28"/>
          <w:szCs w:val="32"/>
        </w:rPr>
        <w:t xml:space="preserve">So I do - </w:t>
      </w:r>
      <w:r w:rsidRPr="00212FBA">
        <w:rPr>
          <w:rFonts w:ascii="Menlo" w:hAnsi="Menlo" w:cs="Menlo"/>
          <w:i/>
          <w:color w:val="000000"/>
          <w:sz w:val="20"/>
        </w:rPr>
        <w:t xml:space="preserve"> </w:t>
      </w:r>
    </w:p>
    <w:p w14:paraId="2E8735A9" w14:textId="70C69271" w:rsidR="003E35AD" w:rsidRPr="00212FBA" w:rsidRDefault="003E35AD" w:rsidP="004D77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i/>
          <w:color w:val="000000"/>
          <w:sz w:val="20"/>
        </w:rPr>
      </w:pPr>
      <w:r w:rsidRPr="00212FBA">
        <w:rPr>
          <w:rFonts w:ascii="Menlo" w:hAnsi="Menlo" w:cs="Menlo"/>
          <w:i/>
          <w:color w:val="000000"/>
          <w:sz w:val="20"/>
        </w:rPr>
        <w:t>systemctl status nginx.service</w:t>
      </w:r>
    </w:p>
    <w:p w14:paraId="14225775" w14:textId="77777777" w:rsidR="003E35AD" w:rsidRPr="00212FBA" w:rsidRDefault="003E35AD" w:rsidP="003E35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ProximaNova-Regular" w:hAnsi="ProximaNova-Regular" w:cs="ProximaNova-Regular"/>
          <w:i/>
          <w:color w:val="FF0000"/>
          <w:sz w:val="28"/>
          <w:szCs w:val="32"/>
        </w:rPr>
      </w:pPr>
      <w:r w:rsidRPr="00212FBA">
        <w:rPr>
          <w:rFonts w:ascii="ProximaNova-Regular" w:hAnsi="ProximaNova-Regular" w:cs="ProximaNova-Regular"/>
          <w:i/>
          <w:color w:val="FF0000"/>
          <w:sz w:val="28"/>
          <w:szCs w:val="32"/>
        </w:rPr>
        <w:t xml:space="preserve">which gives me  - </w:t>
      </w:r>
    </w:p>
    <w:p w14:paraId="0481ECCA" w14:textId="77777777" w:rsidR="003E35AD" w:rsidRPr="00212FBA" w:rsidRDefault="003E35AD" w:rsidP="003E35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i/>
          <w:color w:val="000000"/>
          <w:sz w:val="20"/>
        </w:rPr>
      </w:pPr>
      <w:r w:rsidRPr="00212FBA">
        <w:rPr>
          <w:rFonts w:ascii="Menlo" w:hAnsi="Menlo" w:cs="Menlo"/>
          <w:b/>
          <w:bCs/>
          <w:i/>
          <w:color w:val="B42419"/>
          <w:sz w:val="20"/>
        </w:rPr>
        <w:t>●</w:t>
      </w:r>
      <w:r w:rsidRPr="00212FBA">
        <w:rPr>
          <w:rFonts w:ascii="Menlo" w:hAnsi="Menlo" w:cs="Menlo"/>
          <w:i/>
          <w:color w:val="000000"/>
          <w:sz w:val="20"/>
        </w:rPr>
        <w:t xml:space="preserve"> nginx.service - nginx - high performance web server</w:t>
      </w:r>
    </w:p>
    <w:p w14:paraId="0765A73A" w14:textId="77777777" w:rsidR="003E35AD" w:rsidRPr="00212FBA" w:rsidRDefault="003E35AD" w:rsidP="003E35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i/>
          <w:color w:val="000000"/>
          <w:sz w:val="20"/>
        </w:rPr>
      </w:pPr>
      <w:r w:rsidRPr="00212FBA">
        <w:rPr>
          <w:rFonts w:ascii="Menlo" w:hAnsi="Menlo" w:cs="Menlo"/>
          <w:i/>
          <w:color w:val="000000"/>
          <w:sz w:val="20"/>
        </w:rPr>
        <w:t xml:space="preserve">   Loaded: loaded (/usr/lib/systemd/system/nginx.service; disabled; vendor preset: disabled)</w:t>
      </w:r>
    </w:p>
    <w:p w14:paraId="61CD0521" w14:textId="77777777" w:rsidR="003E35AD" w:rsidRPr="00212FBA" w:rsidRDefault="003E35AD" w:rsidP="003E35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i/>
          <w:color w:val="000000"/>
          <w:sz w:val="20"/>
        </w:rPr>
      </w:pPr>
      <w:r w:rsidRPr="00212FBA">
        <w:rPr>
          <w:rFonts w:ascii="Menlo" w:hAnsi="Menlo" w:cs="Menlo"/>
          <w:i/>
          <w:color w:val="000000"/>
          <w:sz w:val="20"/>
        </w:rPr>
        <w:t xml:space="preserve">   Active: </w:t>
      </w:r>
      <w:r w:rsidRPr="00212FBA">
        <w:rPr>
          <w:rFonts w:ascii="Menlo" w:hAnsi="Menlo" w:cs="Menlo"/>
          <w:b/>
          <w:bCs/>
          <w:i/>
          <w:color w:val="B42419"/>
          <w:sz w:val="20"/>
        </w:rPr>
        <w:t>failed</w:t>
      </w:r>
      <w:r w:rsidRPr="00212FBA">
        <w:rPr>
          <w:rFonts w:ascii="Menlo" w:hAnsi="Menlo" w:cs="Menlo"/>
          <w:i/>
          <w:color w:val="000000"/>
          <w:sz w:val="20"/>
        </w:rPr>
        <w:t xml:space="preserve"> (Result: exit-code) since Fri 2016-07-08 13:24:33 EDT; 24s ago</w:t>
      </w:r>
    </w:p>
    <w:p w14:paraId="114AB183" w14:textId="77777777" w:rsidR="003E35AD" w:rsidRPr="00212FBA" w:rsidRDefault="003E35AD" w:rsidP="003E35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i/>
          <w:color w:val="000000"/>
          <w:sz w:val="20"/>
        </w:rPr>
      </w:pPr>
      <w:r w:rsidRPr="00212FBA">
        <w:rPr>
          <w:rFonts w:ascii="Menlo" w:hAnsi="Menlo" w:cs="Menlo"/>
          <w:i/>
          <w:color w:val="000000"/>
          <w:sz w:val="20"/>
        </w:rPr>
        <w:t xml:space="preserve">     Docs: http://nginx.org/en/docs/</w:t>
      </w:r>
    </w:p>
    <w:p w14:paraId="4D42B57D" w14:textId="37576376" w:rsidR="003E35AD" w:rsidRPr="00F30F83" w:rsidRDefault="003E35AD" w:rsidP="00F30F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b/>
          <w:bCs/>
          <w:i/>
          <w:color w:val="B42419"/>
          <w:sz w:val="20"/>
        </w:rPr>
      </w:pPr>
      <w:r w:rsidRPr="00212FBA">
        <w:rPr>
          <w:rFonts w:ascii="Menlo" w:hAnsi="Menlo" w:cs="Menlo"/>
          <w:i/>
          <w:color w:val="000000"/>
          <w:sz w:val="20"/>
        </w:rPr>
        <w:t xml:space="preserve">  Process: 48080 ExecStartPre=/usr/sbin/nginx -t -c /etc/nginx/nginx.conf </w:t>
      </w:r>
      <w:r w:rsidRPr="00212FBA">
        <w:rPr>
          <w:rFonts w:ascii="Menlo" w:hAnsi="Menlo" w:cs="Menlo"/>
          <w:b/>
          <w:bCs/>
          <w:i/>
          <w:color w:val="B42419"/>
          <w:sz w:val="20"/>
        </w:rPr>
        <w:t>(code=exited, status=1/FAILURE)</w:t>
      </w:r>
    </w:p>
    <w:p w14:paraId="1B5813C9" w14:textId="4170BDF4" w:rsidR="003E35AD" w:rsidRPr="002664C9" w:rsidRDefault="003E35AD" w:rsidP="003E35AD">
      <w:pPr>
        <w:rPr>
          <w:rFonts w:ascii="ProximaNova-Regular" w:hAnsi="ProximaNova-Regular" w:cs="ProximaNova-Regular"/>
          <w:sz w:val="28"/>
          <w:szCs w:val="32"/>
        </w:rPr>
      </w:pPr>
      <w:r w:rsidRPr="00212FBA">
        <w:rPr>
          <w:rFonts w:ascii="ProximaNova-Regular" w:hAnsi="ProximaNova-Regular" w:cs="ProximaNova-Regular"/>
          <w:sz w:val="28"/>
          <w:szCs w:val="32"/>
        </w:rPr>
        <w:t>This seems like a permissions issue, thus I need to give permission to nginx on the folder /etc/nginx</w:t>
      </w:r>
    </w:p>
    <w:p w14:paraId="008C48DD" w14:textId="1D341E6C" w:rsidR="003E35AD" w:rsidRPr="00212FBA" w:rsidRDefault="003E35AD" w:rsidP="003E35AD">
      <w:pPr>
        <w:rPr>
          <w:rFonts w:ascii="Courier" w:hAnsi="Courier" w:cs="Courier"/>
          <w:color w:val="2C2C2C"/>
          <w:szCs w:val="30"/>
        </w:rPr>
      </w:pPr>
      <w:r w:rsidRPr="00212FBA">
        <w:rPr>
          <w:rFonts w:ascii="ProximaNova-Semibold" w:hAnsi="ProximaNova-Semibold" w:cs="ProximaNova-Semibold"/>
          <w:b/>
          <w:bCs/>
          <w:color w:val="2C2C2C"/>
          <w:sz w:val="26"/>
          <w:szCs w:val="30"/>
        </w:rPr>
        <w:t>Note:</w:t>
      </w:r>
      <w:r w:rsidRPr="00212FBA">
        <w:rPr>
          <w:rFonts w:ascii="ProximaNova-Regular" w:hAnsi="ProximaNova-Regular" w:cs="ProximaNova-Regular"/>
          <w:color w:val="2C2C2C"/>
          <w:sz w:val="26"/>
          <w:szCs w:val="30"/>
        </w:rPr>
        <w:t xml:space="preserve"> This tutorial assumes that SELinux is disabled. If this is not the case, you may need to run the following command for Kibana to work properly: </w:t>
      </w:r>
      <w:r w:rsidRPr="00212FBA">
        <w:rPr>
          <w:rFonts w:ascii="Courier" w:hAnsi="Courier" w:cs="Courier"/>
          <w:color w:val="2C2C2C"/>
          <w:szCs w:val="30"/>
        </w:rPr>
        <w:t>sudo setsebool -P httpd_can_network_connect 1</w:t>
      </w:r>
    </w:p>
    <w:p w14:paraId="20D3FB90" w14:textId="174A31A4" w:rsidR="003E35AD" w:rsidRPr="004F684B" w:rsidRDefault="004F684B" w:rsidP="003E35AD">
      <w:pPr>
        <w:rPr>
          <w:rFonts w:ascii="ProximaNova-Semibold" w:hAnsi="ProximaNova-Semibold" w:cs="ProximaNova-Semibold"/>
          <w:bCs/>
          <w:color w:val="2C2C2C"/>
          <w:sz w:val="26"/>
          <w:szCs w:val="30"/>
        </w:rPr>
      </w:pPr>
      <w:r w:rsidRPr="004F684B">
        <w:rPr>
          <w:rFonts w:ascii="ProximaNova-Semibold" w:hAnsi="ProximaNova-Semibold" w:cs="ProximaNova-Semibold"/>
          <w:b/>
          <w:bCs/>
          <w:color w:val="2C2C2C"/>
          <w:sz w:val="26"/>
          <w:szCs w:val="30"/>
        </w:rPr>
        <w:t>Note</w:t>
      </w:r>
      <w:r w:rsidRPr="004F684B">
        <w:rPr>
          <w:rFonts w:ascii="ProximaNova-Semibold" w:hAnsi="ProximaNova-Semibold" w:cs="ProximaNova-Semibold"/>
          <w:bCs/>
          <w:color w:val="2C2C2C"/>
          <w:sz w:val="26"/>
          <w:szCs w:val="30"/>
        </w:rPr>
        <w:t xml:space="preserve">: </w:t>
      </w:r>
      <w:r w:rsidR="003E35AD" w:rsidRPr="004F684B">
        <w:rPr>
          <w:rFonts w:ascii="ProximaNova-Semibold" w:hAnsi="ProximaNova-Semibold" w:cs="ProximaNova-Semibold"/>
          <w:bCs/>
          <w:color w:val="2C2C2C"/>
          <w:sz w:val="26"/>
          <w:szCs w:val="30"/>
        </w:rPr>
        <w:t xml:space="preserve">The above issue was resolved by removing nginx fully and doing a fresh installation by following process. </w:t>
      </w:r>
    </w:p>
    <w:p w14:paraId="7F667C68" w14:textId="43275EB3" w:rsidR="00DC707A" w:rsidRDefault="00DC707A">
      <w:pPr>
        <w:rPr>
          <w:rFonts w:ascii="Courier" w:hAnsi="Courier" w:cs="Courier"/>
          <w:color w:val="2C2C2C"/>
          <w:szCs w:val="30"/>
        </w:rPr>
      </w:pPr>
      <w:r>
        <w:rPr>
          <w:rFonts w:ascii="Courier" w:hAnsi="Courier" w:cs="Courier"/>
          <w:color w:val="2C2C2C"/>
          <w:szCs w:val="30"/>
        </w:rPr>
        <w:br w:type="page"/>
      </w:r>
    </w:p>
    <w:p w14:paraId="4AFAE2F7" w14:textId="77777777" w:rsidR="00DC707A" w:rsidRPr="00212FBA" w:rsidRDefault="00DC707A" w:rsidP="00DC707A">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lastRenderedPageBreak/>
        <w:t>Now open the Nginx configuration file in your favorite editor. We will use vim:</w:t>
      </w:r>
    </w:p>
    <w:p w14:paraId="169BE7F8" w14:textId="2F1A675F" w:rsidR="00DC707A" w:rsidRPr="00DC707A" w:rsidRDefault="00DC707A" w:rsidP="00DC707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DC707A">
        <w:rPr>
          <w:rFonts w:ascii="Andale Mono" w:eastAsiaTheme="minorHAnsi" w:hAnsi="Andale Mono" w:cs="Helvetica"/>
          <w:b/>
          <w:sz w:val="18"/>
        </w:rPr>
        <w:t>sudo vi /etc/nginx/nginx.conf</w:t>
      </w:r>
    </w:p>
    <w:p w14:paraId="761EC0B3" w14:textId="77777777" w:rsidR="00DC707A" w:rsidRPr="00212FBA" w:rsidRDefault="00DC707A" w:rsidP="00DC707A">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Find the default server block (starts with </w:t>
      </w:r>
      <w:r w:rsidRPr="00DC707A">
        <w:rPr>
          <w:rFonts w:ascii="ProximaNova-Regular" w:hAnsi="ProximaNova-Regular" w:cs="ProximaNova-Regular"/>
          <w:sz w:val="28"/>
          <w:szCs w:val="32"/>
        </w:rPr>
        <w:t>server {</w:t>
      </w:r>
      <w:r w:rsidRPr="00212FBA">
        <w:rPr>
          <w:rFonts w:ascii="ProximaNova-Regular" w:hAnsi="ProximaNova-Regular" w:cs="ProximaNova-Regular"/>
          <w:sz w:val="28"/>
          <w:szCs w:val="32"/>
        </w:rPr>
        <w:t>), the last configuration block in the file, and delete it. When you are done, the last two lines in the file should look like this:</w:t>
      </w:r>
    </w:p>
    <w:p w14:paraId="14D3884B" w14:textId="77777777" w:rsidR="00DC707A" w:rsidRPr="00212FBA" w:rsidRDefault="00DC707A" w:rsidP="00DC707A">
      <w:pPr>
        <w:widowControl w:val="0"/>
        <w:autoSpaceDE w:val="0"/>
        <w:autoSpaceDN w:val="0"/>
        <w:adjustRightInd w:val="0"/>
        <w:ind w:left="1440"/>
        <w:rPr>
          <w:rFonts w:ascii="ProximaNova-Regular" w:hAnsi="ProximaNova-Regular" w:cs="ProximaNova-Regular"/>
          <w:color w:val="2C2C2C"/>
          <w:szCs w:val="28"/>
        </w:rPr>
      </w:pPr>
      <w:r w:rsidRPr="00212FBA">
        <w:rPr>
          <w:rFonts w:ascii="ProximaNova-Regular" w:hAnsi="ProximaNova-Regular" w:cs="ProximaNova-Regular"/>
          <w:color w:val="2C2C2C"/>
          <w:szCs w:val="28"/>
        </w:rPr>
        <w:t>nginx.conf excerpt</w:t>
      </w:r>
    </w:p>
    <w:p w14:paraId="12206311" w14:textId="77777777" w:rsidR="00DC707A" w:rsidRPr="00212FBA" w:rsidRDefault="00DC707A" w:rsidP="00DC707A">
      <w:pPr>
        <w:widowControl w:val="0"/>
        <w:autoSpaceDE w:val="0"/>
        <w:autoSpaceDN w:val="0"/>
        <w:adjustRightInd w:val="0"/>
        <w:ind w:left="1440"/>
        <w:rPr>
          <w:rFonts w:ascii="Courier" w:hAnsi="Courier" w:cs="Courier"/>
          <w:color w:val="2C2C2C"/>
          <w:szCs w:val="28"/>
        </w:rPr>
      </w:pPr>
      <w:r w:rsidRPr="00212FBA">
        <w:rPr>
          <w:rFonts w:ascii="Courier" w:hAnsi="Courier" w:cs="Courier"/>
          <w:color w:val="2C2C2C"/>
          <w:szCs w:val="28"/>
        </w:rPr>
        <w:t xml:space="preserve">    include /etc/nginx/conf.d/*.conf;</w:t>
      </w:r>
    </w:p>
    <w:p w14:paraId="7F853107" w14:textId="77777777" w:rsidR="00DC707A" w:rsidRPr="00212FBA" w:rsidRDefault="00DC707A" w:rsidP="00DC707A">
      <w:pPr>
        <w:widowControl w:val="0"/>
        <w:autoSpaceDE w:val="0"/>
        <w:autoSpaceDN w:val="0"/>
        <w:adjustRightInd w:val="0"/>
        <w:ind w:left="1440"/>
        <w:rPr>
          <w:rFonts w:ascii="Courier" w:hAnsi="Courier" w:cs="Courier"/>
          <w:color w:val="2C2C2C"/>
          <w:szCs w:val="28"/>
        </w:rPr>
      </w:pPr>
      <w:r w:rsidRPr="00212FBA">
        <w:rPr>
          <w:rFonts w:ascii="Courier" w:hAnsi="Courier" w:cs="Courier"/>
          <w:color w:val="2C2C2C"/>
          <w:szCs w:val="28"/>
        </w:rPr>
        <w:t>}</w:t>
      </w:r>
    </w:p>
    <w:p w14:paraId="33B6E00A" w14:textId="77777777" w:rsidR="00DC707A" w:rsidRPr="00212FBA" w:rsidRDefault="00DC707A" w:rsidP="000E5FE8">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Save and exit.</w:t>
      </w:r>
    </w:p>
    <w:p w14:paraId="09BDBB46" w14:textId="77777777" w:rsidR="00DC707A" w:rsidRPr="00212FBA" w:rsidRDefault="00DC707A" w:rsidP="008F35B5">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Now we will create an Nginx server block in a new file:</w:t>
      </w:r>
    </w:p>
    <w:p w14:paraId="4EC62586" w14:textId="77777777" w:rsidR="00DC707A" w:rsidRPr="008F35B5" w:rsidRDefault="00DC707A" w:rsidP="008F35B5">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8F35B5">
        <w:rPr>
          <w:rFonts w:ascii="Andale Mono" w:eastAsiaTheme="minorHAnsi" w:hAnsi="Andale Mono" w:cs="Helvetica"/>
          <w:b/>
          <w:sz w:val="18"/>
        </w:rPr>
        <w:t>sudo vi /etc/nginx/conf.d/kibana.conf</w:t>
      </w:r>
    </w:p>
    <w:p w14:paraId="229A6F41" w14:textId="77777777" w:rsidR="00DC707A" w:rsidRPr="00212FBA" w:rsidRDefault="00DC707A" w:rsidP="00F85F7D">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Paste the following code block into the file. Be sure to update the </w:t>
      </w:r>
      <w:r w:rsidRPr="00F85F7D">
        <w:rPr>
          <w:rFonts w:ascii="ProximaNova-Regular" w:hAnsi="ProximaNova-Regular" w:cs="ProximaNova-Regular"/>
          <w:sz w:val="28"/>
          <w:szCs w:val="32"/>
        </w:rPr>
        <w:t>server_name</w:t>
      </w:r>
      <w:r w:rsidRPr="00212FBA">
        <w:rPr>
          <w:rFonts w:ascii="ProximaNova-Regular" w:hAnsi="ProximaNova-Regular" w:cs="ProximaNova-Regular"/>
          <w:sz w:val="28"/>
          <w:szCs w:val="32"/>
        </w:rPr>
        <w:t xml:space="preserve"> to match your server's name:</w:t>
      </w:r>
    </w:p>
    <w:p w14:paraId="4C8C9A57" w14:textId="1AA328FF" w:rsidR="00DC707A" w:rsidRPr="00B32C79" w:rsidRDefault="00DC707A" w:rsidP="00DC707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AE1ADB">
        <w:rPr>
          <w:rFonts w:ascii="Andale Mono" w:eastAsiaTheme="minorHAnsi" w:hAnsi="Andale Mono" w:cs="Helvetica"/>
          <w:b/>
          <w:sz w:val="18"/>
        </w:rPr>
        <w:t>/etc/nginx/conf.d/kibana.conf</w:t>
      </w:r>
    </w:p>
    <w:p w14:paraId="4909CBC7" w14:textId="77777777"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2FB41D"/>
          <w:sz w:val="20"/>
        </w:rPr>
        <w:t>server</w:t>
      </w:r>
      <w:r w:rsidRPr="00212FBA">
        <w:rPr>
          <w:rFonts w:ascii="Menlo" w:hAnsi="Menlo" w:cs="Menlo"/>
          <w:color w:val="000000"/>
          <w:sz w:val="20"/>
        </w:rPr>
        <w:t xml:space="preserve"> {</w:t>
      </w:r>
    </w:p>
    <w:p w14:paraId="59B4F17C" w14:textId="7178B239"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r w:rsidRPr="00212FBA">
        <w:rPr>
          <w:rFonts w:ascii="Menlo" w:hAnsi="Menlo" w:cs="Menlo"/>
          <w:color w:val="2FB41D"/>
          <w:sz w:val="20"/>
        </w:rPr>
        <w:t>listen</w:t>
      </w:r>
      <w:r w:rsidRPr="00212FBA">
        <w:rPr>
          <w:rFonts w:ascii="Menlo" w:hAnsi="Menlo" w:cs="Menlo"/>
          <w:color w:val="000000"/>
          <w:sz w:val="20"/>
        </w:rPr>
        <w:t xml:space="preserve"> 80;</w:t>
      </w:r>
    </w:p>
    <w:p w14:paraId="766FE82A" w14:textId="3E5A3B0E"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r w:rsidRPr="00212FBA">
        <w:rPr>
          <w:rFonts w:ascii="Menlo" w:hAnsi="Menlo" w:cs="Menlo"/>
          <w:color w:val="2FB41D"/>
          <w:sz w:val="20"/>
        </w:rPr>
        <w:t>server_name</w:t>
      </w:r>
      <w:r w:rsidRPr="00212FBA">
        <w:rPr>
          <w:rFonts w:ascii="Menlo" w:hAnsi="Menlo" w:cs="Menlo"/>
          <w:color w:val="000000"/>
          <w:sz w:val="20"/>
        </w:rPr>
        <w:t xml:space="preserve"> 156.56.6.99;</w:t>
      </w:r>
    </w:p>
    <w:p w14:paraId="3E2A909D" w14:textId="77777777"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r w:rsidRPr="00212FBA">
        <w:rPr>
          <w:rFonts w:ascii="Menlo" w:hAnsi="Menlo" w:cs="Menlo"/>
          <w:color w:val="2EAEBB"/>
          <w:sz w:val="20"/>
        </w:rPr>
        <w:t>auth_basic</w:t>
      </w:r>
      <w:r w:rsidRPr="00212FBA">
        <w:rPr>
          <w:rFonts w:ascii="Menlo" w:hAnsi="Menlo" w:cs="Menlo"/>
          <w:color w:val="000000"/>
          <w:sz w:val="20"/>
        </w:rPr>
        <w:t xml:space="preserve"> </w:t>
      </w:r>
      <w:r w:rsidRPr="00212FBA">
        <w:rPr>
          <w:rFonts w:ascii="Menlo" w:hAnsi="Menlo" w:cs="Menlo"/>
          <w:color w:val="B42419"/>
          <w:sz w:val="20"/>
        </w:rPr>
        <w:t>"Restricted Access"</w:t>
      </w:r>
      <w:r w:rsidRPr="00212FBA">
        <w:rPr>
          <w:rFonts w:ascii="Menlo" w:hAnsi="Menlo" w:cs="Menlo"/>
          <w:color w:val="000000"/>
          <w:sz w:val="20"/>
        </w:rPr>
        <w:t>;</w:t>
      </w:r>
    </w:p>
    <w:p w14:paraId="01FAAC88" w14:textId="77777777"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r w:rsidRPr="00212FBA">
        <w:rPr>
          <w:rFonts w:ascii="Menlo" w:hAnsi="Menlo" w:cs="Menlo"/>
          <w:color w:val="2EAEBB"/>
          <w:sz w:val="20"/>
        </w:rPr>
        <w:t>auth_basic_user_file</w:t>
      </w:r>
      <w:r w:rsidRPr="00212FBA">
        <w:rPr>
          <w:rFonts w:ascii="Menlo" w:hAnsi="Menlo" w:cs="Menlo"/>
          <w:color w:val="000000"/>
          <w:sz w:val="20"/>
        </w:rPr>
        <w:t xml:space="preserve"> /etc/nginx/htpasswd.users;</w:t>
      </w:r>
    </w:p>
    <w:p w14:paraId="536ACF18" w14:textId="269855CA"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400BD9"/>
          <w:sz w:val="20"/>
        </w:rPr>
        <w:t>#    allow all;</w:t>
      </w:r>
    </w:p>
    <w:p w14:paraId="43979B35" w14:textId="77777777"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r w:rsidRPr="00212FBA">
        <w:rPr>
          <w:rFonts w:ascii="Menlo" w:hAnsi="Menlo" w:cs="Menlo"/>
          <w:color w:val="C1651C"/>
          <w:sz w:val="20"/>
        </w:rPr>
        <w:t>location</w:t>
      </w:r>
      <w:r w:rsidRPr="00212FBA">
        <w:rPr>
          <w:rFonts w:ascii="Menlo" w:hAnsi="Menlo" w:cs="Menlo"/>
          <w:color w:val="000000"/>
          <w:sz w:val="20"/>
        </w:rPr>
        <w:t xml:space="preserve"> / {</w:t>
      </w:r>
    </w:p>
    <w:p w14:paraId="2A2A2675" w14:textId="77777777"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r w:rsidRPr="00212FBA">
        <w:rPr>
          <w:rFonts w:ascii="Menlo" w:hAnsi="Menlo" w:cs="Menlo"/>
          <w:color w:val="2FB41D"/>
          <w:sz w:val="20"/>
        </w:rPr>
        <w:t>proxy_pass</w:t>
      </w:r>
      <w:r w:rsidRPr="00212FBA">
        <w:rPr>
          <w:rFonts w:ascii="Menlo" w:hAnsi="Menlo" w:cs="Menlo"/>
          <w:color w:val="000000"/>
          <w:sz w:val="20"/>
        </w:rPr>
        <w:t xml:space="preserve"> http://localhost:5601;</w:t>
      </w:r>
    </w:p>
    <w:p w14:paraId="2E12270E" w14:textId="77777777"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proxy_http_version 1.1;</w:t>
      </w:r>
    </w:p>
    <w:p w14:paraId="097101AE" w14:textId="77777777"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r w:rsidRPr="00212FBA">
        <w:rPr>
          <w:rFonts w:ascii="Menlo" w:hAnsi="Menlo" w:cs="Menlo"/>
          <w:color w:val="2EAEBB"/>
          <w:sz w:val="20"/>
        </w:rPr>
        <w:t>proxy_set_header</w:t>
      </w:r>
      <w:r w:rsidRPr="00212FBA">
        <w:rPr>
          <w:rFonts w:ascii="Menlo" w:hAnsi="Menlo" w:cs="Menlo"/>
          <w:color w:val="000000"/>
          <w:sz w:val="20"/>
        </w:rPr>
        <w:t xml:space="preserve"> Upgrade </w:t>
      </w:r>
      <w:r w:rsidRPr="00212FBA">
        <w:rPr>
          <w:rFonts w:ascii="Menlo" w:hAnsi="Menlo" w:cs="Menlo"/>
          <w:color w:val="2EAEBB"/>
          <w:sz w:val="20"/>
        </w:rPr>
        <w:t>$http_upgrade</w:t>
      </w:r>
      <w:r w:rsidRPr="00212FBA">
        <w:rPr>
          <w:rFonts w:ascii="Menlo" w:hAnsi="Menlo" w:cs="Menlo"/>
          <w:color w:val="000000"/>
          <w:sz w:val="20"/>
        </w:rPr>
        <w:t>;</w:t>
      </w:r>
    </w:p>
    <w:p w14:paraId="4F5A2F86" w14:textId="77777777"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r w:rsidRPr="00212FBA">
        <w:rPr>
          <w:rFonts w:ascii="Menlo" w:hAnsi="Menlo" w:cs="Menlo"/>
          <w:color w:val="2EAEBB"/>
          <w:sz w:val="20"/>
        </w:rPr>
        <w:t>proxy_set_header</w:t>
      </w:r>
      <w:r w:rsidRPr="00212FBA">
        <w:rPr>
          <w:rFonts w:ascii="Menlo" w:hAnsi="Menlo" w:cs="Menlo"/>
          <w:color w:val="000000"/>
          <w:sz w:val="20"/>
        </w:rPr>
        <w:t xml:space="preserve"> Connection </w:t>
      </w:r>
      <w:r w:rsidRPr="00212FBA">
        <w:rPr>
          <w:rFonts w:ascii="Menlo" w:hAnsi="Menlo" w:cs="Menlo"/>
          <w:color w:val="B42419"/>
          <w:sz w:val="20"/>
        </w:rPr>
        <w:t>'upgrade'</w:t>
      </w:r>
      <w:r w:rsidRPr="00212FBA">
        <w:rPr>
          <w:rFonts w:ascii="Menlo" w:hAnsi="Menlo" w:cs="Menlo"/>
          <w:color w:val="000000"/>
          <w:sz w:val="20"/>
        </w:rPr>
        <w:t>;</w:t>
      </w:r>
    </w:p>
    <w:p w14:paraId="51DE142D" w14:textId="77777777"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r w:rsidRPr="00212FBA">
        <w:rPr>
          <w:rFonts w:ascii="Menlo" w:hAnsi="Menlo" w:cs="Menlo"/>
          <w:color w:val="2EAEBB"/>
          <w:sz w:val="20"/>
        </w:rPr>
        <w:t>proxy_set_header</w:t>
      </w:r>
      <w:r w:rsidRPr="00212FBA">
        <w:rPr>
          <w:rFonts w:ascii="Menlo" w:hAnsi="Menlo" w:cs="Menlo"/>
          <w:color w:val="000000"/>
          <w:sz w:val="20"/>
        </w:rPr>
        <w:t xml:space="preserve"> Host </w:t>
      </w:r>
      <w:r w:rsidRPr="00212FBA">
        <w:rPr>
          <w:rFonts w:ascii="Menlo" w:hAnsi="Menlo" w:cs="Menlo"/>
          <w:color w:val="2EAEBB"/>
          <w:sz w:val="20"/>
        </w:rPr>
        <w:t>$host</w:t>
      </w:r>
      <w:r w:rsidRPr="00212FBA">
        <w:rPr>
          <w:rFonts w:ascii="Menlo" w:hAnsi="Menlo" w:cs="Menlo"/>
          <w:color w:val="000000"/>
          <w:sz w:val="20"/>
        </w:rPr>
        <w:t>;</w:t>
      </w:r>
    </w:p>
    <w:p w14:paraId="4FB8DCC9" w14:textId="77777777"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proxy_cache_bypass </w:t>
      </w:r>
      <w:r w:rsidRPr="00212FBA">
        <w:rPr>
          <w:rFonts w:ascii="Menlo" w:hAnsi="Menlo" w:cs="Menlo"/>
          <w:color w:val="2EAEBB"/>
          <w:sz w:val="20"/>
        </w:rPr>
        <w:t>$http_upgrade</w:t>
      </w:r>
      <w:r w:rsidRPr="00212FBA">
        <w:rPr>
          <w:rFonts w:ascii="Menlo" w:hAnsi="Menlo" w:cs="Menlo"/>
          <w:color w:val="000000"/>
          <w:sz w:val="20"/>
        </w:rPr>
        <w:t>;</w:t>
      </w:r>
    </w:p>
    <w:p w14:paraId="128C2DB1" w14:textId="57C5EE5F" w:rsidR="00DC707A" w:rsidRPr="00212FBA" w:rsidRDefault="00DC707A" w:rsidP="00F942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p>
    <w:p w14:paraId="69DE33D7" w14:textId="383CBFBC" w:rsidR="00DC707A" w:rsidRPr="00872BCF" w:rsidRDefault="00DC707A" w:rsidP="00872B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w:t>
      </w:r>
    </w:p>
    <w:p w14:paraId="0C779CFE" w14:textId="77777777" w:rsidR="00DC707A" w:rsidRPr="00212FBA" w:rsidRDefault="00DC707A" w:rsidP="00872BCF">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lastRenderedPageBreak/>
        <w:t xml:space="preserve">Save and exit. This configures Nginx to direct your server's HTTP traffic to the Kibana application, which is listening on </w:t>
      </w:r>
      <w:r w:rsidRPr="00872BCF">
        <w:rPr>
          <w:rFonts w:ascii="ProximaNova-Regular" w:hAnsi="ProximaNova-Regular" w:cs="ProximaNova-Regular"/>
          <w:sz w:val="28"/>
          <w:szCs w:val="32"/>
        </w:rPr>
        <w:t>localhost:5601</w:t>
      </w:r>
      <w:r w:rsidRPr="00212FBA">
        <w:rPr>
          <w:rFonts w:ascii="ProximaNova-Regular" w:hAnsi="ProximaNova-Regular" w:cs="ProximaNova-Regular"/>
          <w:sz w:val="28"/>
          <w:szCs w:val="32"/>
        </w:rPr>
        <w:t xml:space="preserve">. Also, Nginx will use the </w:t>
      </w:r>
      <w:r w:rsidRPr="00872BCF">
        <w:rPr>
          <w:rFonts w:ascii="ProximaNova-Regular" w:hAnsi="ProximaNova-Regular" w:cs="ProximaNova-Regular"/>
          <w:sz w:val="28"/>
          <w:szCs w:val="32"/>
        </w:rPr>
        <w:t>htpasswd.users</w:t>
      </w:r>
      <w:r w:rsidRPr="00212FBA">
        <w:rPr>
          <w:rFonts w:ascii="ProximaNova-Regular" w:hAnsi="ProximaNova-Regular" w:cs="ProximaNova-Regular"/>
          <w:sz w:val="28"/>
          <w:szCs w:val="32"/>
        </w:rPr>
        <w:t xml:space="preserve"> file, that we created earlier, and require basic authentication.</w:t>
      </w:r>
    </w:p>
    <w:p w14:paraId="63CE869A" w14:textId="77777777" w:rsidR="00DC707A" w:rsidRPr="00212FBA" w:rsidRDefault="00DC707A" w:rsidP="00872BCF">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Now start and enable Nginx to put our changes into effect:</w:t>
      </w:r>
    </w:p>
    <w:p w14:paraId="050EA2FB" w14:textId="77777777" w:rsidR="00DC707A" w:rsidRPr="00872BCF" w:rsidRDefault="00DC707A" w:rsidP="00872BC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872BCF">
        <w:rPr>
          <w:rFonts w:ascii="Andale Mono" w:eastAsiaTheme="minorHAnsi" w:hAnsi="Andale Mono" w:cs="Helvetica"/>
          <w:b/>
          <w:sz w:val="18"/>
        </w:rPr>
        <w:t>sudo systemctl start nginx</w:t>
      </w:r>
    </w:p>
    <w:p w14:paraId="687461FD" w14:textId="63138CCE" w:rsidR="00DC707A" w:rsidRDefault="00DC707A" w:rsidP="00DC707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872BCF">
        <w:rPr>
          <w:rFonts w:ascii="Andale Mono" w:eastAsiaTheme="minorHAnsi" w:hAnsi="Andale Mono" w:cs="Helvetica"/>
          <w:b/>
          <w:sz w:val="18"/>
        </w:rPr>
        <w:t>sudo systemctl enable nginx</w:t>
      </w:r>
    </w:p>
    <w:p w14:paraId="000DB293" w14:textId="77777777" w:rsidR="00155035" w:rsidRPr="001F1D16" w:rsidRDefault="00155035" w:rsidP="001F1D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p>
    <w:p w14:paraId="668088AF" w14:textId="77777777" w:rsidR="00682963" w:rsidRDefault="00DC707A" w:rsidP="00DC707A">
      <w:pPr>
        <w:rPr>
          <w:rFonts w:ascii="ProximaNova-Regular" w:hAnsi="ProximaNova-Regular" w:cs="ProximaNova-Regular"/>
          <w:sz w:val="28"/>
          <w:szCs w:val="32"/>
        </w:rPr>
      </w:pPr>
      <w:r w:rsidRPr="00212FBA">
        <w:rPr>
          <w:rFonts w:ascii="ProximaNova-Regular" w:hAnsi="ProximaNova-Regular" w:cs="ProximaNova-Regular"/>
          <w:sz w:val="28"/>
          <w:szCs w:val="32"/>
        </w:rPr>
        <w:t>Kibana is now accessible via your FQDN or the public IP address of your ELK Server i.e. http://elk_server_public_ip/. If you go there in a web browser, after entering the "kibanaadmin" credentials, you should see a Kibana welcome page which will ask you to configure an index pattern. Let's get back to that later, after we install all of the other components.</w:t>
      </w:r>
    </w:p>
    <w:p w14:paraId="2197E7F3" w14:textId="77777777" w:rsidR="00682963" w:rsidRDefault="00682963" w:rsidP="00DC707A">
      <w:pPr>
        <w:rPr>
          <w:rFonts w:ascii="ProximaNova-Regular" w:hAnsi="ProximaNova-Regular" w:cs="ProximaNova-Regular"/>
          <w:sz w:val="28"/>
          <w:szCs w:val="32"/>
        </w:rPr>
      </w:pPr>
    </w:p>
    <w:p w14:paraId="291584B8" w14:textId="44EBD779" w:rsidR="008324B3" w:rsidRPr="00307998" w:rsidRDefault="00682963" w:rsidP="00307998">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sidRPr="00307998">
        <w:rPr>
          <w:rFonts w:eastAsiaTheme="minorHAnsi" w:cs="Helvetica"/>
          <w:b/>
          <w:sz w:val="32"/>
        </w:rPr>
        <w:t>Install Logstash</w:t>
      </w:r>
    </w:p>
    <w:p w14:paraId="1576D672" w14:textId="116E8856" w:rsidR="008324B3" w:rsidRPr="00A0155F" w:rsidRDefault="008324B3" w:rsidP="00A0155F">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Now install logstash on our server.</w:t>
      </w:r>
    </w:p>
    <w:p w14:paraId="2039334C" w14:textId="23840D19" w:rsidR="008324B3" w:rsidRPr="002353D3" w:rsidRDefault="008324B3" w:rsidP="008324B3">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A0155F">
        <w:rPr>
          <w:rFonts w:ascii="Andale Mono" w:eastAsiaTheme="minorHAnsi" w:hAnsi="Andale Mono" w:cs="Helvetica"/>
          <w:b/>
          <w:sz w:val="18"/>
        </w:rPr>
        <w:t>sudo vim /etc/yum.repos.d/logstash.repo</w:t>
      </w:r>
    </w:p>
    <w:p w14:paraId="4D71A953" w14:textId="77777777" w:rsidR="008324B3" w:rsidRPr="00212FBA" w:rsidRDefault="008324B3" w:rsidP="002353D3">
      <w:pPr>
        <w:ind w:firstLine="720"/>
        <w:rPr>
          <w:rFonts w:ascii="ProximaNova-Regular" w:hAnsi="ProximaNova-Regular" w:cs="ProximaNova-Regular"/>
          <w:sz w:val="28"/>
          <w:szCs w:val="32"/>
        </w:rPr>
      </w:pPr>
      <w:r w:rsidRPr="00212FBA">
        <w:rPr>
          <w:rFonts w:ascii="ProximaNova-Regular" w:hAnsi="ProximaNova-Regular" w:cs="ProximaNova-Regular"/>
          <w:sz w:val="28"/>
          <w:szCs w:val="32"/>
        </w:rPr>
        <w:t>paste this to the file</w:t>
      </w:r>
    </w:p>
    <w:p w14:paraId="1C79B045" w14:textId="77777777" w:rsidR="008324B3" w:rsidRPr="00212FBA" w:rsidRDefault="008324B3" w:rsidP="008324B3">
      <w:pPr>
        <w:rPr>
          <w:rFonts w:ascii="Courier" w:hAnsi="Courier" w:cs="Courier"/>
          <w:color w:val="2C2C2C"/>
          <w:szCs w:val="28"/>
        </w:rPr>
      </w:pPr>
    </w:p>
    <w:p w14:paraId="036BF5C0" w14:textId="77777777" w:rsidR="008324B3" w:rsidRPr="00212FBA" w:rsidRDefault="008324B3" w:rsidP="00331826">
      <w:pPr>
        <w:widowControl w:val="0"/>
        <w:autoSpaceDE w:val="0"/>
        <w:autoSpaceDN w:val="0"/>
        <w:adjustRightInd w:val="0"/>
        <w:ind w:left="720"/>
        <w:rPr>
          <w:rFonts w:ascii="Consolas" w:hAnsi="Consolas" w:cs="Consolas"/>
          <w:color w:val="262626"/>
          <w:szCs w:val="32"/>
        </w:rPr>
      </w:pPr>
      <w:r w:rsidRPr="00212FBA">
        <w:rPr>
          <w:rFonts w:ascii="Consolas" w:hAnsi="Consolas" w:cs="Consolas"/>
          <w:color w:val="535502"/>
          <w:szCs w:val="32"/>
        </w:rPr>
        <w:t>[</w:t>
      </w:r>
      <w:r w:rsidRPr="00212FBA">
        <w:rPr>
          <w:rFonts w:ascii="Consolas" w:hAnsi="Consolas" w:cs="Consolas"/>
          <w:color w:val="262626"/>
          <w:szCs w:val="32"/>
        </w:rPr>
        <w:t>logstash</w:t>
      </w:r>
      <w:r w:rsidRPr="00212FBA">
        <w:rPr>
          <w:rFonts w:ascii="Consolas" w:hAnsi="Consolas" w:cs="Consolas"/>
          <w:color w:val="535502"/>
          <w:szCs w:val="32"/>
        </w:rPr>
        <w:t>-</w:t>
      </w:r>
      <w:r w:rsidRPr="00212FBA">
        <w:rPr>
          <w:rFonts w:ascii="Consolas" w:hAnsi="Consolas" w:cs="Consolas"/>
          <w:color w:val="0B5453"/>
          <w:szCs w:val="32"/>
        </w:rPr>
        <w:t>2.3</w:t>
      </w:r>
      <w:r w:rsidRPr="00212FBA">
        <w:rPr>
          <w:rFonts w:ascii="Consolas" w:hAnsi="Consolas" w:cs="Consolas"/>
          <w:color w:val="535502"/>
          <w:szCs w:val="32"/>
        </w:rPr>
        <w:t>]</w:t>
      </w:r>
    </w:p>
    <w:p w14:paraId="5FBF8071" w14:textId="77777777" w:rsidR="008324B3" w:rsidRPr="00212FBA" w:rsidRDefault="008324B3" w:rsidP="00331826">
      <w:pPr>
        <w:widowControl w:val="0"/>
        <w:autoSpaceDE w:val="0"/>
        <w:autoSpaceDN w:val="0"/>
        <w:adjustRightInd w:val="0"/>
        <w:ind w:left="720"/>
        <w:rPr>
          <w:rFonts w:ascii="Consolas" w:hAnsi="Consolas" w:cs="Consolas"/>
          <w:color w:val="262626"/>
          <w:szCs w:val="32"/>
        </w:rPr>
      </w:pPr>
      <w:r w:rsidRPr="00212FBA">
        <w:rPr>
          <w:rFonts w:ascii="Consolas" w:hAnsi="Consolas" w:cs="Consolas"/>
          <w:color w:val="262626"/>
          <w:szCs w:val="32"/>
        </w:rPr>
        <w:t>name</w:t>
      </w:r>
      <w:r w:rsidRPr="00212FBA">
        <w:rPr>
          <w:rFonts w:ascii="Consolas" w:hAnsi="Consolas" w:cs="Consolas"/>
          <w:color w:val="535502"/>
          <w:szCs w:val="32"/>
        </w:rPr>
        <w:t>=</w:t>
      </w:r>
      <w:r w:rsidRPr="00212FBA">
        <w:rPr>
          <w:rFonts w:ascii="Consolas" w:hAnsi="Consolas" w:cs="Consolas"/>
          <w:color w:val="520053"/>
          <w:szCs w:val="32"/>
        </w:rPr>
        <w:t>Logstash</w:t>
      </w:r>
      <w:r w:rsidRPr="00212FBA">
        <w:rPr>
          <w:rFonts w:ascii="Consolas" w:hAnsi="Consolas" w:cs="Consolas"/>
          <w:color w:val="262626"/>
          <w:szCs w:val="32"/>
        </w:rPr>
        <w:t xml:space="preserve"> repository </w:t>
      </w:r>
      <w:r w:rsidRPr="00212FBA">
        <w:rPr>
          <w:rFonts w:ascii="Consolas" w:hAnsi="Consolas" w:cs="Consolas"/>
          <w:color w:val="000075"/>
          <w:szCs w:val="32"/>
        </w:rPr>
        <w:t>for</w:t>
      </w:r>
      <w:r w:rsidRPr="00212FBA">
        <w:rPr>
          <w:rFonts w:ascii="Consolas" w:hAnsi="Consolas" w:cs="Consolas"/>
          <w:color w:val="262626"/>
          <w:szCs w:val="32"/>
        </w:rPr>
        <w:t xml:space="preserve"> </w:t>
      </w:r>
      <w:r w:rsidRPr="00212FBA">
        <w:rPr>
          <w:rFonts w:ascii="Consolas" w:hAnsi="Consolas" w:cs="Consolas"/>
          <w:color w:val="0B5453"/>
          <w:szCs w:val="32"/>
        </w:rPr>
        <w:t>2.3</w:t>
      </w:r>
      <w:r w:rsidRPr="00212FBA">
        <w:rPr>
          <w:rFonts w:ascii="Consolas" w:hAnsi="Consolas" w:cs="Consolas"/>
          <w:color w:val="535502"/>
          <w:szCs w:val="32"/>
        </w:rPr>
        <w:t>.</w:t>
      </w:r>
      <w:r w:rsidRPr="00212FBA">
        <w:rPr>
          <w:rFonts w:ascii="Consolas" w:hAnsi="Consolas" w:cs="Consolas"/>
          <w:color w:val="262626"/>
          <w:szCs w:val="32"/>
        </w:rPr>
        <w:t>x packages</w:t>
      </w:r>
    </w:p>
    <w:p w14:paraId="50AF6A02" w14:textId="77777777" w:rsidR="008324B3" w:rsidRPr="00212FBA" w:rsidRDefault="008324B3" w:rsidP="00331826">
      <w:pPr>
        <w:widowControl w:val="0"/>
        <w:autoSpaceDE w:val="0"/>
        <w:autoSpaceDN w:val="0"/>
        <w:adjustRightInd w:val="0"/>
        <w:ind w:left="720"/>
        <w:rPr>
          <w:rFonts w:ascii="Consolas" w:hAnsi="Consolas" w:cs="Consolas"/>
          <w:color w:val="262626"/>
          <w:szCs w:val="32"/>
        </w:rPr>
      </w:pPr>
      <w:r w:rsidRPr="00212FBA">
        <w:rPr>
          <w:rFonts w:ascii="Consolas" w:hAnsi="Consolas" w:cs="Consolas"/>
          <w:color w:val="262626"/>
          <w:szCs w:val="32"/>
        </w:rPr>
        <w:t>baseurl</w:t>
      </w:r>
      <w:r w:rsidRPr="00212FBA">
        <w:rPr>
          <w:rFonts w:ascii="Consolas" w:hAnsi="Consolas" w:cs="Consolas"/>
          <w:color w:val="535502"/>
          <w:szCs w:val="32"/>
        </w:rPr>
        <w:t>=</w:t>
      </w:r>
      <w:r w:rsidRPr="00212FBA">
        <w:rPr>
          <w:rFonts w:ascii="Consolas" w:hAnsi="Consolas" w:cs="Consolas"/>
          <w:color w:val="262626"/>
          <w:szCs w:val="32"/>
        </w:rPr>
        <w:t>https</w:t>
      </w:r>
      <w:r w:rsidRPr="00212FBA">
        <w:rPr>
          <w:rFonts w:ascii="Consolas" w:hAnsi="Consolas" w:cs="Consolas"/>
          <w:color w:val="535502"/>
          <w:szCs w:val="32"/>
        </w:rPr>
        <w:t>://</w:t>
      </w:r>
      <w:r w:rsidRPr="00212FBA">
        <w:rPr>
          <w:rFonts w:ascii="Consolas" w:hAnsi="Consolas" w:cs="Consolas"/>
          <w:color w:val="262626"/>
          <w:szCs w:val="32"/>
        </w:rPr>
        <w:t>packages</w:t>
      </w:r>
      <w:r w:rsidRPr="00212FBA">
        <w:rPr>
          <w:rFonts w:ascii="Consolas" w:hAnsi="Consolas" w:cs="Consolas"/>
          <w:color w:val="535502"/>
          <w:szCs w:val="32"/>
        </w:rPr>
        <w:t>.</w:t>
      </w:r>
      <w:r w:rsidRPr="00212FBA">
        <w:rPr>
          <w:rFonts w:ascii="Consolas" w:hAnsi="Consolas" w:cs="Consolas"/>
          <w:color w:val="262626"/>
          <w:szCs w:val="32"/>
        </w:rPr>
        <w:t>elastic</w:t>
      </w:r>
      <w:r w:rsidRPr="00212FBA">
        <w:rPr>
          <w:rFonts w:ascii="Consolas" w:hAnsi="Consolas" w:cs="Consolas"/>
          <w:color w:val="535502"/>
          <w:szCs w:val="32"/>
        </w:rPr>
        <w:t>.</w:t>
      </w:r>
      <w:r w:rsidRPr="00212FBA">
        <w:rPr>
          <w:rFonts w:ascii="Consolas" w:hAnsi="Consolas" w:cs="Consolas"/>
          <w:color w:val="262626"/>
          <w:szCs w:val="32"/>
        </w:rPr>
        <w:t>co</w:t>
      </w:r>
      <w:r w:rsidRPr="00212FBA">
        <w:rPr>
          <w:rFonts w:ascii="Consolas" w:hAnsi="Consolas" w:cs="Consolas"/>
          <w:color w:val="535502"/>
          <w:szCs w:val="32"/>
        </w:rPr>
        <w:t>/</w:t>
      </w:r>
      <w:r w:rsidRPr="00212FBA">
        <w:rPr>
          <w:rFonts w:ascii="Consolas" w:hAnsi="Consolas" w:cs="Consolas"/>
          <w:color w:val="262626"/>
          <w:szCs w:val="32"/>
        </w:rPr>
        <w:t>logstash</w:t>
      </w:r>
      <w:r w:rsidRPr="00212FBA">
        <w:rPr>
          <w:rFonts w:ascii="Consolas" w:hAnsi="Consolas" w:cs="Consolas"/>
          <w:color w:val="535502"/>
          <w:szCs w:val="32"/>
        </w:rPr>
        <w:t>/</w:t>
      </w:r>
      <w:r w:rsidRPr="00212FBA">
        <w:rPr>
          <w:rFonts w:ascii="Consolas" w:hAnsi="Consolas" w:cs="Consolas"/>
          <w:color w:val="0B5453"/>
          <w:szCs w:val="32"/>
        </w:rPr>
        <w:t>2.3</w:t>
      </w:r>
      <w:r w:rsidRPr="00212FBA">
        <w:rPr>
          <w:rFonts w:ascii="Consolas" w:hAnsi="Consolas" w:cs="Consolas"/>
          <w:color w:val="535502"/>
          <w:szCs w:val="32"/>
        </w:rPr>
        <w:t>/</w:t>
      </w:r>
      <w:r w:rsidRPr="00212FBA">
        <w:rPr>
          <w:rFonts w:ascii="Consolas" w:hAnsi="Consolas" w:cs="Consolas"/>
          <w:color w:val="262626"/>
          <w:szCs w:val="32"/>
        </w:rPr>
        <w:t>centos</w:t>
      </w:r>
    </w:p>
    <w:p w14:paraId="7482AB56" w14:textId="77777777" w:rsidR="008324B3" w:rsidRPr="00212FBA" w:rsidRDefault="008324B3" w:rsidP="00331826">
      <w:pPr>
        <w:widowControl w:val="0"/>
        <w:autoSpaceDE w:val="0"/>
        <w:autoSpaceDN w:val="0"/>
        <w:adjustRightInd w:val="0"/>
        <w:ind w:left="720"/>
        <w:rPr>
          <w:rFonts w:ascii="Consolas" w:hAnsi="Consolas" w:cs="Consolas"/>
          <w:color w:val="262626"/>
          <w:szCs w:val="32"/>
        </w:rPr>
      </w:pPr>
      <w:r w:rsidRPr="00212FBA">
        <w:rPr>
          <w:rFonts w:ascii="Consolas" w:hAnsi="Consolas" w:cs="Consolas"/>
          <w:color w:val="262626"/>
          <w:szCs w:val="32"/>
        </w:rPr>
        <w:t>gpgcheck</w:t>
      </w:r>
      <w:r w:rsidRPr="00212FBA">
        <w:rPr>
          <w:rFonts w:ascii="Consolas" w:hAnsi="Consolas" w:cs="Consolas"/>
          <w:color w:val="535502"/>
          <w:szCs w:val="32"/>
        </w:rPr>
        <w:t>=</w:t>
      </w:r>
      <w:r w:rsidRPr="00212FBA">
        <w:rPr>
          <w:rFonts w:ascii="Consolas" w:hAnsi="Consolas" w:cs="Consolas"/>
          <w:color w:val="0B5453"/>
          <w:szCs w:val="32"/>
        </w:rPr>
        <w:t>1</w:t>
      </w:r>
    </w:p>
    <w:p w14:paraId="53F3EF90" w14:textId="77777777" w:rsidR="008324B3" w:rsidRPr="00212FBA" w:rsidRDefault="008324B3" w:rsidP="00331826">
      <w:pPr>
        <w:widowControl w:val="0"/>
        <w:autoSpaceDE w:val="0"/>
        <w:autoSpaceDN w:val="0"/>
        <w:adjustRightInd w:val="0"/>
        <w:ind w:left="720"/>
        <w:rPr>
          <w:rFonts w:ascii="Consolas" w:hAnsi="Consolas" w:cs="Consolas"/>
          <w:color w:val="262626"/>
          <w:szCs w:val="32"/>
        </w:rPr>
      </w:pPr>
      <w:r w:rsidRPr="00212FBA">
        <w:rPr>
          <w:rFonts w:ascii="Consolas" w:hAnsi="Consolas" w:cs="Consolas"/>
          <w:color w:val="262626"/>
          <w:szCs w:val="32"/>
        </w:rPr>
        <w:t>gpgkey</w:t>
      </w:r>
      <w:r w:rsidRPr="00212FBA">
        <w:rPr>
          <w:rFonts w:ascii="Consolas" w:hAnsi="Consolas" w:cs="Consolas"/>
          <w:color w:val="535502"/>
          <w:szCs w:val="32"/>
        </w:rPr>
        <w:t>=</w:t>
      </w:r>
      <w:r w:rsidRPr="00212FBA">
        <w:rPr>
          <w:rFonts w:ascii="Consolas" w:hAnsi="Consolas" w:cs="Consolas"/>
          <w:color w:val="262626"/>
          <w:szCs w:val="32"/>
        </w:rPr>
        <w:t>https</w:t>
      </w:r>
      <w:r w:rsidRPr="00212FBA">
        <w:rPr>
          <w:rFonts w:ascii="Consolas" w:hAnsi="Consolas" w:cs="Consolas"/>
          <w:color w:val="535502"/>
          <w:szCs w:val="32"/>
        </w:rPr>
        <w:t>://</w:t>
      </w:r>
      <w:r w:rsidRPr="00212FBA">
        <w:rPr>
          <w:rFonts w:ascii="Consolas" w:hAnsi="Consolas" w:cs="Consolas"/>
          <w:color w:val="262626"/>
          <w:szCs w:val="32"/>
        </w:rPr>
        <w:t>packages</w:t>
      </w:r>
      <w:r w:rsidRPr="00212FBA">
        <w:rPr>
          <w:rFonts w:ascii="Consolas" w:hAnsi="Consolas" w:cs="Consolas"/>
          <w:color w:val="535502"/>
          <w:szCs w:val="32"/>
        </w:rPr>
        <w:t>.</w:t>
      </w:r>
      <w:r w:rsidRPr="00212FBA">
        <w:rPr>
          <w:rFonts w:ascii="Consolas" w:hAnsi="Consolas" w:cs="Consolas"/>
          <w:color w:val="262626"/>
          <w:szCs w:val="32"/>
        </w:rPr>
        <w:t>elastic</w:t>
      </w:r>
      <w:r w:rsidRPr="00212FBA">
        <w:rPr>
          <w:rFonts w:ascii="Consolas" w:hAnsi="Consolas" w:cs="Consolas"/>
          <w:color w:val="535502"/>
          <w:szCs w:val="32"/>
        </w:rPr>
        <w:t>.</w:t>
      </w:r>
      <w:r w:rsidRPr="00212FBA">
        <w:rPr>
          <w:rFonts w:ascii="Consolas" w:hAnsi="Consolas" w:cs="Consolas"/>
          <w:color w:val="262626"/>
          <w:szCs w:val="32"/>
        </w:rPr>
        <w:t>co</w:t>
      </w:r>
      <w:r w:rsidRPr="00212FBA">
        <w:rPr>
          <w:rFonts w:ascii="Consolas" w:hAnsi="Consolas" w:cs="Consolas"/>
          <w:color w:val="535502"/>
          <w:szCs w:val="32"/>
        </w:rPr>
        <w:t>/</w:t>
      </w:r>
      <w:r w:rsidRPr="00212FBA">
        <w:rPr>
          <w:rFonts w:ascii="Consolas" w:hAnsi="Consolas" w:cs="Consolas"/>
          <w:color w:val="262626"/>
          <w:szCs w:val="32"/>
        </w:rPr>
        <w:t>GPG</w:t>
      </w:r>
      <w:r w:rsidRPr="00212FBA">
        <w:rPr>
          <w:rFonts w:ascii="Consolas" w:hAnsi="Consolas" w:cs="Consolas"/>
          <w:color w:val="535502"/>
          <w:szCs w:val="32"/>
        </w:rPr>
        <w:t>-</w:t>
      </w:r>
      <w:r w:rsidRPr="00212FBA">
        <w:rPr>
          <w:rFonts w:ascii="Consolas" w:hAnsi="Consolas" w:cs="Consolas"/>
          <w:color w:val="262626"/>
          <w:szCs w:val="32"/>
        </w:rPr>
        <w:t>KEY</w:t>
      </w:r>
      <w:r w:rsidRPr="00212FBA">
        <w:rPr>
          <w:rFonts w:ascii="Consolas" w:hAnsi="Consolas" w:cs="Consolas"/>
          <w:color w:val="535502"/>
          <w:szCs w:val="32"/>
        </w:rPr>
        <w:t>-</w:t>
      </w:r>
      <w:r w:rsidRPr="00212FBA">
        <w:rPr>
          <w:rFonts w:ascii="Consolas" w:hAnsi="Consolas" w:cs="Consolas"/>
          <w:color w:val="262626"/>
          <w:szCs w:val="32"/>
        </w:rPr>
        <w:t>elasticsearch</w:t>
      </w:r>
    </w:p>
    <w:p w14:paraId="26F7CE9F" w14:textId="3BA9187F" w:rsidR="008324B3" w:rsidRPr="00437F8E" w:rsidRDefault="008324B3" w:rsidP="00437F8E">
      <w:pPr>
        <w:ind w:left="720"/>
        <w:rPr>
          <w:rFonts w:ascii="ProximaNova-Regular" w:hAnsi="ProximaNova-Regular" w:cs="ProximaNova-Regular"/>
          <w:sz w:val="28"/>
          <w:szCs w:val="32"/>
        </w:rPr>
      </w:pPr>
      <w:r w:rsidRPr="00212FBA">
        <w:rPr>
          <w:rFonts w:ascii="Consolas" w:hAnsi="Consolas" w:cs="Consolas"/>
          <w:color w:val="262626"/>
          <w:szCs w:val="32"/>
        </w:rPr>
        <w:t>enabled</w:t>
      </w:r>
      <w:r w:rsidRPr="00212FBA">
        <w:rPr>
          <w:rFonts w:ascii="Consolas" w:hAnsi="Consolas" w:cs="Consolas"/>
          <w:color w:val="535502"/>
          <w:szCs w:val="32"/>
        </w:rPr>
        <w:t>=</w:t>
      </w:r>
      <w:r w:rsidRPr="00212FBA">
        <w:rPr>
          <w:rFonts w:ascii="Consolas" w:hAnsi="Consolas" w:cs="Consolas"/>
          <w:color w:val="0B5453"/>
          <w:szCs w:val="32"/>
        </w:rPr>
        <w:t>1</w:t>
      </w:r>
    </w:p>
    <w:p w14:paraId="2580EB7E" w14:textId="352ABD63" w:rsidR="008324B3" w:rsidRPr="008F14FC" w:rsidRDefault="008324B3" w:rsidP="008324B3">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Save and exit</w:t>
      </w:r>
    </w:p>
    <w:p w14:paraId="1C5C164B" w14:textId="79A56B50" w:rsidR="008324B3" w:rsidRPr="00CD752E" w:rsidRDefault="008324B3" w:rsidP="008324B3">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Install logstash with this command.</w:t>
      </w:r>
    </w:p>
    <w:p w14:paraId="2C1CD456" w14:textId="39BD6CBC" w:rsidR="008324B3" w:rsidRPr="00CD752E" w:rsidRDefault="008324B3" w:rsidP="008324B3">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CD752E">
        <w:rPr>
          <w:rFonts w:ascii="Andale Mono" w:eastAsiaTheme="minorHAnsi" w:hAnsi="Andale Mono" w:cs="Helvetica"/>
          <w:b/>
          <w:sz w:val="18"/>
        </w:rPr>
        <w:t>sudo yum -y install logstash</w:t>
      </w:r>
    </w:p>
    <w:p w14:paraId="171AEF9F" w14:textId="77777777" w:rsidR="002414F1" w:rsidRDefault="002414F1" w:rsidP="008324B3">
      <w:pPr>
        <w:rPr>
          <w:rFonts w:ascii="ProximaNova-Regular" w:hAnsi="ProximaNova-Regular" w:cs="ProximaNova-Regular"/>
          <w:sz w:val="28"/>
          <w:szCs w:val="32"/>
        </w:rPr>
      </w:pPr>
    </w:p>
    <w:p w14:paraId="690AB085" w14:textId="77777777" w:rsidR="008324B3" w:rsidRPr="00212FBA" w:rsidRDefault="008324B3" w:rsidP="008324B3">
      <w:pPr>
        <w:rPr>
          <w:rFonts w:ascii="ProximaNova-Regular" w:hAnsi="ProximaNova-Regular" w:cs="ProximaNova-Regular"/>
          <w:sz w:val="28"/>
          <w:szCs w:val="32"/>
        </w:rPr>
      </w:pPr>
      <w:r w:rsidRPr="00212FBA">
        <w:rPr>
          <w:rFonts w:ascii="ProximaNova-Regular" w:hAnsi="ProximaNova-Regular" w:cs="ProximaNova-Regular"/>
          <w:sz w:val="28"/>
          <w:szCs w:val="32"/>
        </w:rPr>
        <w:t>Logstash is now installed but not yet configured.</w:t>
      </w:r>
    </w:p>
    <w:p w14:paraId="5A22D0E1" w14:textId="77777777" w:rsidR="008324B3" w:rsidRPr="00212FBA" w:rsidRDefault="008324B3" w:rsidP="008324B3">
      <w:pPr>
        <w:rPr>
          <w:rFonts w:ascii="ProximaNova-Regular" w:hAnsi="ProximaNova-Regular" w:cs="ProximaNova-Regular"/>
          <w:sz w:val="28"/>
          <w:szCs w:val="32"/>
        </w:rPr>
      </w:pPr>
    </w:p>
    <w:p w14:paraId="0CECA5EF" w14:textId="77777777" w:rsidR="00D97F25" w:rsidRPr="00D97F25" w:rsidRDefault="003B7B86" w:rsidP="003B7B86">
      <w:pPr>
        <w:pStyle w:val="ListParagraph"/>
        <w:numPr>
          <w:ilvl w:val="0"/>
          <w:numId w:val="5"/>
        </w:numPr>
        <w:rPr>
          <w:rFonts w:ascii="ProximaNova-Regular" w:hAnsi="ProximaNova-Regular" w:cs="ProximaNova-Regular"/>
          <w:b/>
          <w:sz w:val="30"/>
          <w:szCs w:val="32"/>
        </w:rPr>
      </w:pPr>
      <w:r w:rsidRPr="00D97F25">
        <w:rPr>
          <w:rFonts w:ascii="ProximaNova-Regular" w:hAnsi="ProximaNova-Regular" w:cs="ProximaNova-Regular"/>
          <w:b/>
          <w:sz w:val="30"/>
          <w:szCs w:val="32"/>
        </w:rPr>
        <w:t>Generate SSL Certificate</w:t>
      </w:r>
    </w:p>
    <w:p w14:paraId="1C5DC18A" w14:textId="4FA31D4F" w:rsidR="00B44815" w:rsidRPr="00B44815" w:rsidRDefault="00B44815" w:rsidP="00B44815">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Since we are going to use Filebeat to ship logs from our Client Servers to our ELK Server, we need to create an SSL certificate and key pair. The certificate is used by Filebeat to verify the identity of ELK Server. Create the directories that will store the certificate and private key with the following commands:</w:t>
      </w:r>
    </w:p>
    <w:p w14:paraId="673CB2E9" w14:textId="3278A651" w:rsidR="00B44815" w:rsidRPr="00B44815" w:rsidRDefault="00B44815" w:rsidP="00B44815">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B44815">
        <w:rPr>
          <w:rFonts w:ascii="Andale Mono" w:eastAsiaTheme="minorHAnsi" w:hAnsi="Andale Mono" w:cs="Helvetica"/>
          <w:b/>
          <w:sz w:val="18"/>
        </w:rPr>
        <w:t>sudo vim /etc/pki/tls/openssl.cnf</w:t>
      </w:r>
    </w:p>
    <w:p w14:paraId="4160BD2A" w14:textId="1A364459" w:rsidR="00B44815" w:rsidRPr="00486ADB" w:rsidRDefault="00B44815" w:rsidP="00B44815">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Find the </w:t>
      </w:r>
      <w:r w:rsidRPr="00323E3D">
        <w:rPr>
          <w:rFonts w:ascii="ProximaNova-Regular" w:hAnsi="ProximaNova-Regular" w:cs="ProximaNova-Regular"/>
          <w:sz w:val="28"/>
          <w:szCs w:val="32"/>
        </w:rPr>
        <w:t>[ v3_ca ]</w:t>
      </w:r>
      <w:r w:rsidRPr="00212FBA">
        <w:rPr>
          <w:rFonts w:ascii="ProximaNova-Regular" w:hAnsi="ProximaNova-Regular" w:cs="ProximaNova-Regular"/>
          <w:sz w:val="28"/>
          <w:szCs w:val="32"/>
        </w:rPr>
        <w:t xml:space="preserve"> section in the file, and add this line under it (substituting in the ELK Server's private IP address):</w:t>
      </w:r>
    </w:p>
    <w:p w14:paraId="283C8B74" w14:textId="4974A79B" w:rsidR="00EB0BA7" w:rsidRPr="00212FBA" w:rsidRDefault="00B44815" w:rsidP="00B120AA">
      <w:pPr>
        <w:ind w:firstLine="720"/>
        <w:rPr>
          <w:rFonts w:ascii="ProximaNova-Regular" w:hAnsi="ProximaNova-Regular" w:cs="ProximaNova-Regular"/>
          <w:sz w:val="28"/>
          <w:szCs w:val="32"/>
        </w:rPr>
      </w:pPr>
      <w:r>
        <w:rPr>
          <w:rFonts w:ascii="Menlo" w:hAnsi="Menlo" w:cs="Menlo"/>
          <w:color w:val="000000"/>
          <w:sz w:val="28"/>
          <w:szCs w:val="28"/>
        </w:rPr>
        <w:t>subjectAltName = IP: 127.0.0.1</w:t>
      </w:r>
    </w:p>
    <w:p w14:paraId="7CD0128E" w14:textId="77777777" w:rsidR="00B44815" w:rsidRPr="00212FBA" w:rsidRDefault="00B44815" w:rsidP="00B120AA">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Save and exit.</w:t>
      </w:r>
    </w:p>
    <w:p w14:paraId="5EF8BAD1" w14:textId="77777777" w:rsidR="00915E44" w:rsidRPr="00212FBA" w:rsidRDefault="00915E44" w:rsidP="00E303D7">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Now generate the SSL certificate and private key in the appropriate locations (/etc/pki/tls/), with the following commands:</w:t>
      </w:r>
    </w:p>
    <w:p w14:paraId="0386DF1C" w14:textId="77777777" w:rsidR="00915E44" w:rsidRPr="00E303D7" w:rsidRDefault="00915E44" w:rsidP="00E303D7">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E303D7">
        <w:rPr>
          <w:rFonts w:ascii="Andale Mono" w:eastAsiaTheme="minorHAnsi" w:hAnsi="Andale Mono" w:cs="Helvetica"/>
          <w:b/>
          <w:sz w:val="18"/>
        </w:rPr>
        <w:t>cd /etc/pki/tls</w:t>
      </w:r>
    </w:p>
    <w:p w14:paraId="6829DF21" w14:textId="77777777" w:rsidR="00915E44" w:rsidRPr="00E303D7" w:rsidRDefault="00915E44" w:rsidP="00E303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p>
    <w:p w14:paraId="2C6A3D19" w14:textId="0A11A07D" w:rsidR="00915E44" w:rsidRPr="00336B9F" w:rsidRDefault="00915E44" w:rsidP="00915E44">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E303D7">
        <w:rPr>
          <w:rFonts w:ascii="Andale Mono" w:eastAsiaTheme="minorHAnsi" w:hAnsi="Andale Mono" w:cs="Helvetica"/>
          <w:b/>
          <w:sz w:val="18"/>
        </w:rPr>
        <w:t>sudo openssl req -config /etc/pki/tls/openssl.cnf -x509 -days 3650 -batch -nodes -newkey rsa:2048 -keyout private/logstash-forwarder.key -out certs/logstash-forwarder.crt</w:t>
      </w:r>
    </w:p>
    <w:p w14:paraId="02B6AD18" w14:textId="77777777" w:rsidR="00915E44" w:rsidRPr="00212FBA" w:rsidRDefault="00915E44" w:rsidP="00336B9F">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The </w:t>
      </w:r>
      <w:r w:rsidRPr="00336B9F">
        <w:rPr>
          <w:rFonts w:ascii="ProximaNova-Regular" w:hAnsi="ProximaNova-Regular" w:cs="ProximaNova-Regular"/>
          <w:sz w:val="28"/>
          <w:szCs w:val="32"/>
        </w:rPr>
        <w:t>logstash-forwarder.crt</w:t>
      </w:r>
      <w:r w:rsidRPr="00212FBA">
        <w:rPr>
          <w:rFonts w:ascii="ProximaNova-Regular" w:hAnsi="ProximaNova-Regular" w:cs="ProximaNova-Regular"/>
          <w:sz w:val="28"/>
          <w:szCs w:val="32"/>
        </w:rPr>
        <w:t xml:space="preserve"> file will be copied to all of the servers that will send logs to Logstash but we will do that a little later. Let's complete our Logstash configuration.</w:t>
      </w:r>
    </w:p>
    <w:p w14:paraId="53E02038" w14:textId="0C60A786" w:rsidR="00DC707A" w:rsidRDefault="00DC707A" w:rsidP="00D97F25">
      <w:pPr>
        <w:rPr>
          <w:rFonts w:ascii="ProximaNova-Regular" w:hAnsi="ProximaNova-Regular" w:cs="ProximaNova-Regular"/>
          <w:b/>
          <w:sz w:val="28"/>
          <w:szCs w:val="32"/>
        </w:rPr>
      </w:pPr>
    </w:p>
    <w:p w14:paraId="1104BB47" w14:textId="77777777" w:rsidR="003415FF" w:rsidRPr="00D97F25" w:rsidRDefault="003415FF" w:rsidP="003415FF">
      <w:pPr>
        <w:pStyle w:val="ListParagraph"/>
        <w:numPr>
          <w:ilvl w:val="0"/>
          <w:numId w:val="5"/>
        </w:numPr>
        <w:rPr>
          <w:rFonts w:ascii="ProximaNova-Regular" w:hAnsi="ProximaNova-Regular" w:cs="ProximaNova-Regular"/>
          <w:b/>
          <w:sz w:val="30"/>
          <w:szCs w:val="32"/>
        </w:rPr>
      </w:pPr>
      <w:r w:rsidRPr="00D97F25">
        <w:rPr>
          <w:rFonts w:ascii="ProximaNova-Regular" w:hAnsi="ProximaNova-Regular" w:cs="ProximaNova-Regular"/>
          <w:b/>
          <w:sz w:val="30"/>
          <w:szCs w:val="32"/>
        </w:rPr>
        <w:t>Generate SSL Certificate</w:t>
      </w:r>
    </w:p>
    <w:p w14:paraId="10436A05" w14:textId="77777777" w:rsidR="00122694" w:rsidRPr="00212FBA" w:rsidRDefault="00122694" w:rsidP="00122694">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Logstash configuration files are in the JSON-format, and reside in /etc/logstash/conf.d. The configuration consists of three sections: inputs, filters, and outputs.</w:t>
      </w:r>
    </w:p>
    <w:p w14:paraId="0546FC90" w14:textId="77777777" w:rsidR="00122694" w:rsidRPr="00212FBA" w:rsidRDefault="00122694" w:rsidP="00122694">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Let's create a configuration file called </w:t>
      </w:r>
      <w:r w:rsidRPr="00122694">
        <w:rPr>
          <w:rFonts w:ascii="ProximaNova-Regular" w:hAnsi="ProximaNova-Regular" w:cs="ProximaNova-Regular"/>
          <w:sz w:val="28"/>
          <w:szCs w:val="32"/>
        </w:rPr>
        <w:t>02-beats-input.conf</w:t>
      </w:r>
      <w:r w:rsidRPr="00212FBA">
        <w:rPr>
          <w:rFonts w:ascii="ProximaNova-Regular" w:hAnsi="ProximaNova-Regular" w:cs="ProximaNova-Regular"/>
          <w:sz w:val="28"/>
          <w:szCs w:val="32"/>
        </w:rPr>
        <w:t xml:space="preserve">  (the 02 in the filename matters here, since logstash looks at numeric in file name to decide which one to implement first) and set up our "filebeat" input: </w:t>
      </w:r>
    </w:p>
    <w:p w14:paraId="2046A328" w14:textId="27A930CE" w:rsidR="00122694" w:rsidRPr="00E147E4" w:rsidRDefault="00122694" w:rsidP="00E147E4">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Create a new configuration file </w:t>
      </w:r>
      <w:r w:rsidRPr="00122694">
        <w:rPr>
          <w:rFonts w:ascii="ProximaNova-Regular" w:hAnsi="ProximaNova-Regular" w:cs="ProximaNova-Regular"/>
          <w:sz w:val="28"/>
          <w:szCs w:val="32"/>
        </w:rPr>
        <w:t>15-netlog-filter.conf</w:t>
      </w:r>
      <w:r w:rsidRPr="00212FBA">
        <w:rPr>
          <w:rFonts w:ascii="ProximaNova-Regular" w:hAnsi="ProximaNova-Regular" w:cs="ProximaNova-Regular"/>
          <w:sz w:val="28"/>
          <w:szCs w:val="32"/>
        </w:rPr>
        <w:t xml:space="preserve"> with the following command-</w:t>
      </w:r>
    </w:p>
    <w:p w14:paraId="50EE01BC" w14:textId="77777777" w:rsidR="00122694" w:rsidRPr="00E147E4" w:rsidRDefault="00122694" w:rsidP="00E147E4">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E147E4">
        <w:rPr>
          <w:rFonts w:ascii="Andale Mono" w:eastAsiaTheme="minorHAnsi" w:hAnsi="Andale Mono" w:cs="Helvetica"/>
          <w:b/>
          <w:sz w:val="18"/>
        </w:rPr>
        <w:t xml:space="preserve">sudo vim /etc/logstash/conf.d/15-netlog-filter.conf </w:t>
      </w:r>
    </w:p>
    <w:p w14:paraId="77D3BCF3" w14:textId="77777777" w:rsidR="003415FF" w:rsidRPr="00D97F25" w:rsidRDefault="003415FF" w:rsidP="00D97F25">
      <w:pPr>
        <w:rPr>
          <w:rFonts w:ascii="ProximaNova-Regular" w:hAnsi="ProximaNova-Regular" w:cs="ProximaNova-Regular"/>
          <w:b/>
          <w:sz w:val="28"/>
          <w:szCs w:val="32"/>
        </w:rPr>
      </w:pPr>
    </w:p>
    <w:p w14:paraId="38E356D7" w14:textId="25805E93" w:rsidR="007979E2" w:rsidRPr="007979E2" w:rsidRDefault="007979E2" w:rsidP="007979E2">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Paste the following code on the new file –</w:t>
      </w:r>
    </w:p>
    <w:p w14:paraId="04873EDD" w14:textId="77777777" w:rsidR="007979E2" w:rsidRPr="00212FBA" w:rsidRDefault="007979E2" w:rsidP="007979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filter {</w:t>
      </w:r>
    </w:p>
    <w:p w14:paraId="53836612" w14:textId="77777777" w:rsidR="007979E2" w:rsidRPr="00212FBA" w:rsidRDefault="007979E2" w:rsidP="007979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if [type] == "netflow" {</w:t>
      </w:r>
    </w:p>
    <w:p w14:paraId="72EFACCF" w14:textId="77777777" w:rsidR="007979E2" w:rsidRPr="00212FBA" w:rsidRDefault="007979E2" w:rsidP="007979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grok {</w:t>
      </w:r>
    </w:p>
    <w:p w14:paraId="6FC56D18" w14:textId="77777777" w:rsidR="007979E2" w:rsidRPr="00212FBA" w:rsidRDefault="007979E2" w:rsidP="007979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match =&gt; { "message" =&gt; "%{TIMESTAMP_ISO8601:date_start}[,]%{TIMESTAMP_ISO8601:date_end}[,]%{BASE10NUM:td}[,]%{IP:source_ip}[,]%{IP:dest_ip}[,]%{INT:source_port}[,]%{INT:dest_port}[,]%{WORD:protocol}[,]%{DATA:flg}[,]%{BASE10NUM:fwd}[,]%{BASE10NUM:stos}[,]%{BASE10NUM:input_packet}[,]%{BASE10NUM:input_byte}[,]%{BASE10NUM:output_packet}[,]%{BASE10NUM:output_byte}[,]%{BASE10NUM:in}[,]%{BASE10NUM:out}[,]%{INT:sas}[ ,]%{INT:das}"</w:t>
      </w:r>
    </w:p>
    <w:p w14:paraId="03F72124" w14:textId="77777777" w:rsidR="007979E2" w:rsidRPr="00212FBA" w:rsidRDefault="007979E2" w:rsidP="007979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p>
    <w:p w14:paraId="50403388" w14:textId="48B8EA78" w:rsidR="007979E2" w:rsidRPr="00212FBA" w:rsidRDefault="007979E2" w:rsidP="007979E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 xml:space="preserve">    }</w:t>
      </w:r>
    </w:p>
    <w:p w14:paraId="5C49E1EB" w14:textId="10FF3F39" w:rsidR="007979E2" w:rsidRPr="00212FBA" w:rsidRDefault="007979E2" w:rsidP="001456C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Menlo" w:hAnsi="Menlo" w:cs="Menlo"/>
          <w:color w:val="000000"/>
          <w:sz w:val="20"/>
        </w:rPr>
      </w:pPr>
      <w:r w:rsidRPr="00212FBA">
        <w:rPr>
          <w:rFonts w:ascii="Menlo" w:hAnsi="Menlo" w:cs="Menlo"/>
          <w:color w:val="000000"/>
          <w:sz w:val="20"/>
        </w:rPr>
        <w:t>}</w:t>
      </w:r>
    </w:p>
    <w:p w14:paraId="7D60C899" w14:textId="435F10BF" w:rsidR="007979E2" w:rsidRPr="00204A4F" w:rsidRDefault="007979E2" w:rsidP="00204A4F">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The file will look as follows –</w:t>
      </w:r>
      <w:r w:rsidRPr="00212FBA">
        <w:rPr>
          <w:rFonts w:ascii="ProximaNova-Regular" w:hAnsi="ProximaNova-Regular" w:cs="ProximaNova-Regular"/>
          <w:sz w:val="28"/>
          <w:szCs w:val="32"/>
        </w:rPr>
        <w:tab/>
      </w:r>
      <w:r w:rsidRPr="00212FBA">
        <w:rPr>
          <w:rFonts w:ascii="ProximaNova-Regular" w:hAnsi="ProximaNova-Regular" w:cs="ProximaNova-Regular"/>
          <w:sz w:val="28"/>
          <w:szCs w:val="32"/>
        </w:rPr>
        <w:tab/>
      </w:r>
      <w:r w:rsidRPr="00212FBA">
        <w:rPr>
          <w:rFonts w:ascii="ProximaNova-Regular" w:hAnsi="ProximaNova-Regular" w:cs="ProximaNova-Regular"/>
          <w:sz w:val="28"/>
          <w:szCs w:val="32"/>
        </w:rPr>
        <w:tab/>
      </w:r>
    </w:p>
    <w:p w14:paraId="6772E421" w14:textId="3431BA55" w:rsidR="007979E2" w:rsidRPr="00A6275F" w:rsidRDefault="007979E2" w:rsidP="00A627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rPr>
      </w:pPr>
      <w:r w:rsidRPr="00212FBA">
        <w:rPr>
          <w:rFonts w:ascii="Menlo" w:hAnsi="Menlo" w:cs="Menlo"/>
          <w:noProof/>
          <w:color w:val="000000"/>
          <w:sz w:val="20"/>
        </w:rPr>
        <w:drawing>
          <wp:inline distT="0" distB="0" distL="0" distR="0" wp14:anchorId="3DA6B016" wp14:editId="0041E9D2">
            <wp:extent cx="5878286" cy="21858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7-08 at 2.47.56 PM.png"/>
                    <pic:cNvPicPr/>
                  </pic:nvPicPr>
                  <pic:blipFill rotWithShape="1">
                    <a:blip r:embed="rId15">
                      <a:extLst>
                        <a:ext uri="{28A0092B-C50C-407E-A947-70E740481C1C}">
                          <a14:useLocalDpi xmlns:a14="http://schemas.microsoft.com/office/drawing/2010/main" val="0"/>
                        </a:ext>
                      </a:extLst>
                    </a:blip>
                    <a:srcRect r="1156" b="-38"/>
                    <a:stretch/>
                  </pic:blipFill>
                  <pic:spPr bwMode="auto">
                    <a:xfrm>
                      <a:off x="0" y="0"/>
                      <a:ext cx="5879311" cy="2186233"/>
                    </a:xfrm>
                    <a:prstGeom prst="rect">
                      <a:avLst/>
                    </a:prstGeom>
                    <a:ln>
                      <a:noFill/>
                    </a:ln>
                    <a:extLst>
                      <a:ext uri="{53640926-AAD7-44D8-BBD7-CCE9431645EC}">
                        <a14:shadowObscured xmlns:a14="http://schemas.microsoft.com/office/drawing/2010/main"/>
                      </a:ext>
                    </a:extLst>
                  </pic:spPr>
                </pic:pic>
              </a:graphicData>
            </a:graphic>
          </wp:inline>
        </w:drawing>
      </w:r>
      <w:r w:rsidRPr="00212FBA">
        <w:rPr>
          <w:rFonts w:ascii="ProximaNova-Regular" w:hAnsi="ProximaNova-Regular" w:cs="ProximaNova-Regular"/>
          <w:sz w:val="28"/>
          <w:szCs w:val="32"/>
        </w:rPr>
        <w:t xml:space="preserve"> </w:t>
      </w:r>
    </w:p>
    <w:p w14:paraId="4AE4CBB6" w14:textId="77777777" w:rsidR="001B0BE5" w:rsidRPr="00212FBA" w:rsidRDefault="001B0BE5" w:rsidP="00A6275F">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Lastly, we will create a configuration file called </w:t>
      </w:r>
      <w:r w:rsidRPr="00A6275F">
        <w:rPr>
          <w:rFonts w:ascii="ProximaNova-Regular" w:hAnsi="ProximaNova-Regular" w:cs="ProximaNova-Regular"/>
          <w:sz w:val="28"/>
          <w:szCs w:val="32"/>
        </w:rPr>
        <w:t>30-elasticsearch-output.conf</w:t>
      </w:r>
      <w:r w:rsidRPr="00212FBA">
        <w:rPr>
          <w:rFonts w:ascii="ProximaNova-Regular" w:hAnsi="ProximaNova-Regular" w:cs="ProximaNova-Regular"/>
          <w:sz w:val="28"/>
          <w:szCs w:val="32"/>
        </w:rPr>
        <w:t xml:space="preserve">: </w:t>
      </w:r>
    </w:p>
    <w:p w14:paraId="1A73C815" w14:textId="77777777" w:rsidR="001B0BE5" w:rsidRPr="00A6275F" w:rsidRDefault="001B0BE5" w:rsidP="00A6275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A6275F">
        <w:rPr>
          <w:rFonts w:ascii="Andale Mono" w:eastAsiaTheme="minorHAnsi" w:hAnsi="Andale Mono" w:cs="Helvetica"/>
          <w:b/>
          <w:sz w:val="18"/>
        </w:rPr>
        <w:t xml:space="preserve">sudo vim /etc/logstash/conf.d/30-elasticsearch-output.conf </w:t>
      </w:r>
    </w:p>
    <w:p w14:paraId="4486F8BA" w14:textId="0CCCD3E7" w:rsidR="001B0BE5" w:rsidRPr="00212FBA" w:rsidRDefault="001B0BE5" w:rsidP="00A6275F">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Edit the file so </w:t>
      </w:r>
      <w:r w:rsidR="00DC7C7C">
        <w:rPr>
          <w:rFonts w:ascii="ProximaNova-Regular" w:hAnsi="ProximaNova-Regular" w:cs="ProximaNova-Regular"/>
          <w:sz w:val="28"/>
          <w:szCs w:val="32"/>
        </w:rPr>
        <w:t>it</w:t>
      </w:r>
      <w:r w:rsidRPr="00212FBA">
        <w:rPr>
          <w:rFonts w:ascii="ProximaNova-Regular" w:hAnsi="ProximaNova-Regular" w:cs="ProximaNova-Regular"/>
          <w:sz w:val="28"/>
          <w:szCs w:val="32"/>
        </w:rPr>
        <w:t xml:space="preserve"> looks as follows: </w:t>
      </w:r>
    </w:p>
    <w:p w14:paraId="7F269E0C" w14:textId="77777777" w:rsidR="001B0BE5" w:rsidRPr="00212FBA" w:rsidRDefault="001B0BE5" w:rsidP="009126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0"/>
        </w:rPr>
      </w:pPr>
      <w:r w:rsidRPr="00212FBA">
        <w:rPr>
          <w:rFonts w:ascii="Menlo" w:hAnsi="Menlo" w:cs="Menlo"/>
          <w:color w:val="000000"/>
          <w:sz w:val="20"/>
        </w:rPr>
        <w:t>output {</w:t>
      </w:r>
    </w:p>
    <w:p w14:paraId="078A260D" w14:textId="77777777" w:rsidR="001B0BE5" w:rsidRPr="00212FBA" w:rsidRDefault="001B0BE5" w:rsidP="009126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0"/>
        </w:rPr>
      </w:pPr>
      <w:r w:rsidRPr="00212FBA">
        <w:rPr>
          <w:rFonts w:ascii="Menlo" w:hAnsi="Menlo" w:cs="Menlo"/>
          <w:color w:val="000000"/>
          <w:sz w:val="20"/>
        </w:rPr>
        <w:t xml:space="preserve">  elasticsearch {</w:t>
      </w:r>
    </w:p>
    <w:p w14:paraId="59E28595" w14:textId="77777777" w:rsidR="001B0BE5" w:rsidRPr="00212FBA" w:rsidRDefault="001B0BE5" w:rsidP="009126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0"/>
        </w:rPr>
      </w:pPr>
      <w:r w:rsidRPr="00212FBA">
        <w:rPr>
          <w:rFonts w:ascii="Menlo" w:hAnsi="Menlo" w:cs="Menlo"/>
          <w:color w:val="000000"/>
          <w:sz w:val="20"/>
        </w:rPr>
        <w:lastRenderedPageBreak/>
        <w:t xml:space="preserve">    hosts =&gt; ["localhost:9200"]</w:t>
      </w:r>
    </w:p>
    <w:p w14:paraId="622B7C32" w14:textId="77777777" w:rsidR="001B0BE5" w:rsidRPr="00212FBA" w:rsidRDefault="001B0BE5" w:rsidP="009126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0"/>
        </w:rPr>
      </w:pPr>
      <w:r w:rsidRPr="00212FBA">
        <w:rPr>
          <w:rFonts w:ascii="Menlo" w:hAnsi="Menlo" w:cs="Menlo"/>
          <w:color w:val="000000"/>
          <w:sz w:val="20"/>
        </w:rPr>
        <w:t xml:space="preserve">    sniffing =&gt; true</w:t>
      </w:r>
    </w:p>
    <w:p w14:paraId="3948668D" w14:textId="77777777" w:rsidR="001B0BE5" w:rsidRPr="00212FBA" w:rsidRDefault="001B0BE5" w:rsidP="009126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0"/>
        </w:rPr>
      </w:pPr>
      <w:r w:rsidRPr="00212FBA">
        <w:rPr>
          <w:rFonts w:ascii="Menlo" w:hAnsi="Menlo" w:cs="Menlo"/>
          <w:color w:val="000000"/>
          <w:sz w:val="20"/>
        </w:rPr>
        <w:t xml:space="preserve">    manage_template =&gt; false</w:t>
      </w:r>
    </w:p>
    <w:p w14:paraId="299307A4" w14:textId="77777777" w:rsidR="001B0BE5" w:rsidRPr="00212FBA" w:rsidRDefault="001B0BE5" w:rsidP="009126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0"/>
        </w:rPr>
      </w:pPr>
      <w:r w:rsidRPr="00212FBA">
        <w:rPr>
          <w:rFonts w:ascii="Menlo" w:hAnsi="Menlo" w:cs="Menlo"/>
          <w:color w:val="000000"/>
          <w:sz w:val="20"/>
        </w:rPr>
        <w:t xml:space="preserve">    index =&gt; "%{[@metadata][beat]}-%{+YYYY.MM.dd}"</w:t>
      </w:r>
    </w:p>
    <w:p w14:paraId="0898DEF2" w14:textId="77777777" w:rsidR="001B0BE5" w:rsidRPr="00212FBA" w:rsidRDefault="001B0BE5" w:rsidP="009126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0"/>
        </w:rPr>
      </w:pPr>
      <w:r w:rsidRPr="00212FBA">
        <w:rPr>
          <w:rFonts w:ascii="Menlo" w:hAnsi="Menlo" w:cs="Menlo"/>
          <w:color w:val="000000"/>
          <w:sz w:val="20"/>
        </w:rPr>
        <w:t xml:space="preserve">    document_type =&gt; "%{[@metadata][type]}"</w:t>
      </w:r>
    </w:p>
    <w:p w14:paraId="6BAD9E83" w14:textId="77777777" w:rsidR="001B0BE5" w:rsidRPr="00212FBA" w:rsidRDefault="001B0BE5" w:rsidP="009126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0"/>
        </w:rPr>
      </w:pPr>
      <w:r w:rsidRPr="00212FBA">
        <w:rPr>
          <w:rFonts w:ascii="Menlo" w:hAnsi="Menlo" w:cs="Menlo"/>
          <w:color w:val="000000"/>
          <w:sz w:val="20"/>
        </w:rPr>
        <w:t xml:space="preserve">  }</w:t>
      </w:r>
    </w:p>
    <w:p w14:paraId="661428D3" w14:textId="72C6260E" w:rsidR="001B0BE5" w:rsidRPr="00A6275F" w:rsidRDefault="001B0BE5" w:rsidP="009126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0"/>
        </w:rPr>
      </w:pPr>
      <w:r w:rsidRPr="00212FBA">
        <w:rPr>
          <w:rFonts w:ascii="Menlo" w:hAnsi="Menlo" w:cs="Menlo"/>
          <w:color w:val="000000"/>
          <w:sz w:val="20"/>
        </w:rPr>
        <w:t>}</w:t>
      </w:r>
      <w:r w:rsidRPr="00212FBA">
        <w:rPr>
          <w:rFonts w:ascii="ProximaNova-Regular" w:hAnsi="ProximaNova-Regular" w:cs="ProximaNova-Regular"/>
          <w:sz w:val="28"/>
          <w:szCs w:val="32"/>
        </w:rPr>
        <w:t xml:space="preserve"> </w:t>
      </w:r>
    </w:p>
    <w:p w14:paraId="1A34C047" w14:textId="77777777" w:rsidR="001B0BE5" w:rsidRPr="00212FBA" w:rsidRDefault="001B0BE5" w:rsidP="00727B98">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Save and exit. This output basically configures Logstash to store the beats data in Elasticsearch which is running at </w:t>
      </w:r>
      <w:r w:rsidRPr="00727B98">
        <w:rPr>
          <w:rFonts w:ascii="ProximaNova-Regular" w:hAnsi="ProximaNova-Regular" w:cs="ProximaNova-Regular"/>
          <w:sz w:val="28"/>
          <w:szCs w:val="32"/>
        </w:rPr>
        <w:t>localhost:9200</w:t>
      </w:r>
      <w:r w:rsidRPr="00212FBA">
        <w:rPr>
          <w:rFonts w:ascii="ProximaNova-Regular" w:hAnsi="ProximaNova-Regular" w:cs="ProximaNova-Regular"/>
          <w:sz w:val="28"/>
          <w:szCs w:val="32"/>
        </w:rPr>
        <w:t>, in an index named after the beat used (filebeat, in our case).</w:t>
      </w:r>
    </w:p>
    <w:p w14:paraId="74C110F9" w14:textId="77777777" w:rsidR="001B0BE5" w:rsidRPr="00212FBA" w:rsidRDefault="001B0BE5" w:rsidP="00727B98">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If you want to add filters for other applications that use the Filebeat input, be sure to name the files so they sort between the input and the output configuration (i.e. between 02- and 30-).</w:t>
      </w:r>
    </w:p>
    <w:p w14:paraId="15FE0463" w14:textId="52B52A1D" w:rsidR="001B0BE5" w:rsidRPr="00727B98" w:rsidRDefault="001B0BE5" w:rsidP="001B0BE5">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Test your Logstash configuration with this command: </w:t>
      </w:r>
    </w:p>
    <w:p w14:paraId="4CFB06A8" w14:textId="360A5C50" w:rsidR="001B0BE5" w:rsidRPr="00721AC8" w:rsidRDefault="001B0BE5" w:rsidP="00721AC8">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721AC8">
        <w:rPr>
          <w:rFonts w:ascii="Andale Mono" w:eastAsiaTheme="minorHAnsi" w:hAnsi="Andale Mono" w:cs="Helvetica"/>
          <w:b/>
          <w:sz w:val="18"/>
        </w:rPr>
        <w:t>sudo service logstash configtest</w:t>
      </w:r>
      <w:r w:rsidR="00721AC8">
        <w:rPr>
          <w:rFonts w:ascii="Andale Mono" w:eastAsiaTheme="minorHAnsi" w:hAnsi="Andale Mono" w:cs="Helvetica"/>
          <w:b/>
          <w:sz w:val="18"/>
        </w:rPr>
        <w:br/>
      </w:r>
    </w:p>
    <w:p w14:paraId="553B39D1" w14:textId="77777777" w:rsidR="001B0BE5" w:rsidRPr="00212FBA" w:rsidRDefault="001B0BE5" w:rsidP="005F43AC">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It should display </w:t>
      </w:r>
      <w:r w:rsidRPr="005F43AC">
        <w:rPr>
          <w:rFonts w:ascii="ProximaNova-Regular" w:hAnsi="ProximaNova-Regular" w:cs="ProximaNova-Regular"/>
          <w:sz w:val="28"/>
          <w:szCs w:val="32"/>
        </w:rPr>
        <w:t>Configuration OK</w:t>
      </w:r>
      <w:r w:rsidRPr="00212FBA">
        <w:rPr>
          <w:rFonts w:ascii="ProximaNova-Regular" w:hAnsi="ProximaNova-Regular" w:cs="ProximaNova-Regular"/>
          <w:sz w:val="28"/>
          <w:szCs w:val="32"/>
        </w:rPr>
        <w:t xml:space="preserve"> if there are no syntax errors. Otherwise, try and read the error output to see what's wrong with your Logstash configuration.</w:t>
      </w:r>
    </w:p>
    <w:p w14:paraId="5C25D826" w14:textId="77777777" w:rsidR="001B0BE5" w:rsidRPr="00212FBA" w:rsidRDefault="001B0BE5" w:rsidP="005F43AC">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Restart and enable Logstash to put our configuration changes into effect:</w:t>
      </w:r>
    </w:p>
    <w:p w14:paraId="32E1FFC0" w14:textId="77777777" w:rsidR="001B0BE5" w:rsidRPr="005F43AC" w:rsidRDefault="001B0BE5" w:rsidP="005F43AC">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5F43AC">
        <w:rPr>
          <w:rFonts w:ascii="Andale Mono" w:eastAsiaTheme="minorHAnsi" w:hAnsi="Andale Mono" w:cs="Helvetica"/>
          <w:b/>
          <w:sz w:val="18"/>
        </w:rPr>
        <w:t>sudo systemctl restart logstash</w:t>
      </w:r>
    </w:p>
    <w:p w14:paraId="231D2957" w14:textId="77777777" w:rsidR="001B0BE5" w:rsidRPr="005F43AC" w:rsidRDefault="001B0BE5" w:rsidP="005F43AC">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5F43AC">
        <w:rPr>
          <w:rFonts w:ascii="Andale Mono" w:eastAsiaTheme="minorHAnsi" w:hAnsi="Andale Mono" w:cs="Helvetica"/>
          <w:b/>
          <w:sz w:val="18"/>
        </w:rPr>
        <w:t>sudo chkconfig logstash on</w:t>
      </w:r>
    </w:p>
    <w:p w14:paraId="70025FE6" w14:textId="77777777" w:rsidR="00CB1669" w:rsidRDefault="00CB1669" w:rsidP="001B0BE5">
      <w:pPr>
        <w:rPr>
          <w:rFonts w:ascii="ProximaNova-Regular" w:hAnsi="ProximaNova-Regular" w:cs="ProximaNova-Regular"/>
          <w:sz w:val="28"/>
          <w:szCs w:val="32"/>
        </w:rPr>
      </w:pPr>
    </w:p>
    <w:p w14:paraId="30C7B81D" w14:textId="77777777" w:rsidR="001B0BE5" w:rsidRPr="00212FBA" w:rsidRDefault="001B0BE5" w:rsidP="001B0BE5">
      <w:pPr>
        <w:rPr>
          <w:rFonts w:ascii="ProximaNova-Regular" w:hAnsi="ProximaNova-Regular" w:cs="ProximaNova-Regular"/>
          <w:sz w:val="28"/>
          <w:szCs w:val="32"/>
        </w:rPr>
      </w:pPr>
      <w:r w:rsidRPr="00212FBA">
        <w:rPr>
          <w:rFonts w:ascii="ProximaNova-Regular" w:hAnsi="ProximaNova-Regular" w:cs="ProximaNova-Regular"/>
          <w:sz w:val="28"/>
          <w:szCs w:val="32"/>
        </w:rPr>
        <w:t xml:space="preserve">Next, we'll load the sample Kibana dashboards. </w:t>
      </w:r>
    </w:p>
    <w:p w14:paraId="11AD92C8" w14:textId="77777777" w:rsidR="001B0BE5" w:rsidRPr="00212FBA" w:rsidRDefault="001B0BE5" w:rsidP="007979E2">
      <w:pPr>
        <w:rPr>
          <w:rFonts w:ascii="ProximaNova-Regular" w:hAnsi="ProximaNova-Regular" w:cs="ProximaNova-Regular"/>
          <w:sz w:val="28"/>
          <w:szCs w:val="32"/>
        </w:rPr>
      </w:pPr>
    </w:p>
    <w:p w14:paraId="5868E3E0" w14:textId="3AD63383" w:rsidR="00323EC9" w:rsidRDefault="00323EC9">
      <w:pPr>
        <w:rPr>
          <w:rFonts w:ascii="Courier" w:hAnsi="Courier" w:cs="Courier"/>
          <w:color w:val="2C2C2C"/>
          <w:szCs w:val="30"/>
        </w:rPr>
      </w:pPr>
      <w:r>
        <w:rPr>
          <w:rFonts w:ascii="Courier" w:hAnsi="Courier" w:cs="Courier"/>
          <w:color w:val="2C2C2C"/>
          <w:szCs w:val="30"/>
        </w:rPr>
        <w:br w:type="page"/>
      </w:r>
    </w:p>
    <w:p w14:paraId="2A4ECFA7" w14:textId="12852D4C" w:rsidR="00323EC9" w:rsidRPr="000043D6" w:rsidRDefault="000043D6" w:rsidP="000043D6">
      <w:pPr>
        <w:pStyle w:val="ListParagraph"/>
        <w:numPr>
          <w:ilvl w:val="0"/>
          <w:numId w:val="5"/>
        </w:numPr>
        <w:rPr>
          <w:rFonts w:ascii="ProximaNova-Regular" w:hAnsi="ProximaNova-Regular" w:cs="ProximaNova-Regular"/>
          <w:b/>
          <w:sz w:val="30"/>
          <w:szCs w:val="32"/>
        </w:rPr>
      </w:pPr>
      <w:r>
        <w:rPr>
          <w:rFonts w:ascii="ProximaNova-Regular" w:hAnsi="ProximaNova-Regular" w:cs="ProximaNova-Regular"/>
          <w:b/>
          <w:sz w:val="30"/>
          <w:szCs w:val="32"/>
        </w:rPr>
        <w:lastRenderedPageBreak/>
        <w:t>Load Kibana Dashboards</w:t>
      </w:r>
    </w:p>
    <w:p w14:paraId="4682FDC9" w14:textId="77777777" w:rsidR="003E35AD" w:rsidRDefault="003E35AD" w:rsidP="003E35AD">
      <w:pPr>
        <w:rPr>
          <w:rFonts w:ascii="Courier" w:hAnsi="Courier" w:cs="Courier"/>
          <w:color w:val="2C2C2C"/>
          <w:szCs w:val="30"/>
        </w:rPr>
      </w:pPr>
    </w:p>
    <w:p w14:paraId="17748C81" w14:textId="77777777" w:rsidR="007F106E" w:rsidRPr="008B7A2A" w:rsidRDefault="007F106E" w:rsidP="008B7A2A">
      <w:pPr>
        <w:rPr>
          <w:rFonts w:ascii="ProximaNova-Regular" w:hAnsi="ProximaNova-Regular" w:cs="ProximaNova-Regular"/>
          <w:sz w:val="28"/>
          <w:szCs w:val="32"/>
        </w:rPr>
      </w:pPr>
      <w:r w:rsidRPr="008B7A2A">
        <w:rPr>
          <w:rFonts w:ascii="ProximaNova-Regular" w:hAnsi="ProximaNova-Regular" w:cs="ProximaNova-Regular"/>
          <w:sz w:val="28"/>
          <w:szCs w:val="32"/>
        </w:rPr>
        <w:t>Elastic provides several sample Kibana dashboards and Beats index patterns that can help you get started with Kibana. Although we won't use the dashboards in this tutorial, we'll load them anyway so we can use the Filebeat index pattern that it includes.</w:t>
      </w:r>
    </w:p>
    <w:p w14:paraId="6D3F0023" w14:textId="77777777" w:rsidR="007F106E" w:rsidRPr="00212FBA" w:rsidRDefault="007F106E" w:rsidP="004A69E5">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First, download the sample dashboards archive to your home directory: </w:t>
      </w:r>
    </w:p>
    <w:p w14:paraId="1D2467A0" w14:textId="77777777" w:rsidR="00CE5074" w:rsidRPr="00517272" w:rsidRDefault="00BF2BDA" w:rsidP="00517272">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517272">
        <w:rPr>
          <w:rFonts w:ascii="Andale Mono" w:eastAsiaTheme="minorHAnsi" w:hAnsi="Andale Mono" w:cs="Helvetica"/>
          <w:b/>
          <w:sz w:val="18"/>
        </w:rPr>
        <w:t>cd ~</w:t>
      </w:r>
    </w:p>
    <w:p w14:paraId="5BB9E638" w14:textId="7E1A31E2" w:rsidR="00BF2BDA" w:rsidRPr="004F6ED9" w:rsidRDefault="00BF2BDA" w:rsidP="00BF2BD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517272">
        <w:rPr>
          <w:rFonts w:ascii="Andale Mono" w:eastAsiaTheme="minorHAnsi" w:hAnsi="Andale Mono" w:cs="Helvetica"/>
          <w:b/>
          <w:sz w:val="18"/>
        </w:rPr>
        <w:t>curl -L -O https://download.elastic.co/beats/dashboards/beats-dashboards-1.1.0.zip</w:t>
      </w:r>
    </w:p>
    <w:p w14:paraId="7ADC298A" w14:textId="75511A9C" w:rsidR="00BF2BDA" w:rsidRPr="004F6ED9" w:rsidRDefault="00BF2BDA" w:rsidP="00BF2BDA">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Install the </w:t>
      </w:r>
      <w:r w:rsidRPr="004F6ED9">
        <w:rPr>
          <w:rFonts w:ascii="ProximaNova-Regular" w:hAnsi="ProximaNova-Regular" w:cs="ProximaNova-Regular"/>
          <w:sz w:val="28"/>
          <w:szCs w:val="32"/>
        </w:rPr>
        <w:t>unzip</w:t>
      </w:r>
      <w:r w:rsidRPr="00212FBA">
        <w:rPr>
          <w:rFonts w:ascii="ProximaNova-Regular" w:hAnsi="ProximaNova-Regular" w:cs="ProximaNova-Regular"/>
          <w:sz w:val="28"/>
          <w:szCs w:val="32"/>
        </w:rPr>
        <w:t xml:space="preserve"> package with this command: </w:t>
      </w:r>
    </w:p>
    <w:p w14:paraId="0D064AAE" w14:textId="79DAA689" w:rsidR="00BF2BDA" w:rsidRPr="004F6ED9" w:rsidRDefault="00BF2BDA" w:rsidP="00BF2BD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4F6ED9">
        <w:rPr>
          <w:rFonts w:ascii="Andale Mono" w:eastAsiaTheme="minorHAnsi" w:hAnsi="Andale Mono" w:cs="Helvetica"/>
          <w:b/>
          <w:sz w:val="18"/>
        </w:rPr>
        <w:t xml:space="preserve">sudo yum -y install unzip </w:t>
      </w:r>
    </w:p>
    <w:p w14:paraId="51079905" w14:textId="308B59E2" w:rsidR="00BF2BDA" w:rsidRPr="007141FE" w:rsidRDefault="00BF2BDA" w:rsidP="00BF2BDA">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Next, extract the contents of the archive: </w:t>
      </w:r>
    </w:p>
    <w:p w14:paraId="2B862B83" w14:textId="77777777" w:rsidR="00BF2BDA" w:rsidRPr="007141FE" w:rsidRDefault="00BF2BDA" w:rsidP="007141FE">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7141FE">
        <w:rPr>
          <w:rFonts w:ascii="Andale Mono" w:eastAsiaTheme="minorHAnsi" w:hAnsi="Andale Mono" w:cs="Helvetica"/>
          <w:b/>
          <w:sz w:val="18"/>
        </w:rPr>
        <w:t xml:space="preserve">unzip beats-dashboards-*.zip </w:t>
      </w:r>
    </w:p>
    <w:p w14:paraId="638CA293" w14:textId="77777777" w:rsidR="004C0880" w:rsidRDefault="00BF2BDA" w:rsidP="004C0880">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These are the index patterns that we just loaded:</w:t>
      </w:r>
    </w:p>
    <w:p w14:paraId="7842A85A" w14:textId="2545D372" w:rsidR="00BF2BDA" w:rsidRPr="004C0880" w:rsidRDefault="00BF2BDA" w:rsidP="004C0880">
      <w:pPr>
        <w:pStyle w:val="ListParagraph"/>
        <w:numPr>
          <w:ilvl w:val="1"/>
          <w:numId w:val="11"/>
        </w:numPr>
        <w:rPr>
          <w:rFonts w:ascii="ProximaNova-Regular" w:hAnsi="ProximaNova-Regular" w:cs="ProximaNova-Regular"/>
          <w:sz w:val="28"/>
          <w:szCs w:val="32"/>
        </w:rPr>
      </w:pPr>
      <w:r w:rsidRPr="004C0880">
        <w:rPr>
          <w:rFonts w:ascii="ProximaNova-Regular" w:hAnsi="ProximaNova-Regular" w:cs="ProximaNova-Regular"/>
          <w:sz w:val="28"/>
          <w:szCs w:val="32"/>
        </w:rPr>
        <w:t>[packetbeat-]YYYY.MM.DD</w:t>
      </w:r>
    </w:p>
    <w:p w14:paraId="30418C77" w14:textId="77777777" w:rsidR="00BF2BDA" w:rsidRPr="00212FBA" w:rsidRDefault="00BF2BDA" w:rsidP="004C0880">
      <w:pPr>
        <w:pStyle w:val="ListParagraph"/>
        <w:numPr>
          <w:ilvl w:val="1"/>
          <w:numId w:val="11"/>
        </w:numPr>
        <w:rPr>
          <w:rFonts w:ascii="ProximaNova-Regular" w:hAnsi="ProximaNova-Regular" w:cs="ProximaNova-Regular"/>
          <w:sz w:val="28"/>
          <w:szCs w:val="32"/>
        </w:rPr>
      </w:pPr>
      <w:r w:rsidRPr="00212FBA">
        <w:rPr>
          <w:rFonts w:ascii="ProximaNova-Regular" w:hAnsi="ProximaNova-Regular" w:cs="ProximaNova-Regular"/>
          <w:sz w:val="28"/>
          <w:szCs w:val="32"/>
        </w:rPr>
        <w:t>[topbeat-]YYYY.MM.DD</w:t>
      </w:r>
    </w:p>
    <w:p w14:paraId="5DB6902A" w14:textId="77777777" w:rsidR="00BF2BDA" w:rsidRPr="00212FBA" w:rsidRDefault="00BF2BDA" w:rsidP="004C0880">
      <w:pPr>
        <w:pStyle w:val="ListParagraph"/>
        <w:numPr>
          <w:ilvl w:val="1"/>
          <w:numId w:val="11"/>
        </w:numPr>
        <w:rPr>
          <w:rFonts w:ascii="ProximaNova-Regular" w:hAnsi="ProximaNova-Regular" w:cs="ProximaNova-Regular"/>
          <w:sz w:val="28"/>
          <w:szCs w:val="32"/>
        </w:rPr>
      </w:pPr>
      <w:r w:rsidRPr="00212FBA">
        <w:rPr>
          <w:rFonts w:ascii="ProximaNova-Regular" w:hAnsi="ProximaNova-Regular" w:cs="ProximaNova-Regular"/>
          <w:sz w:val="28"/>
          <w:szCs w:val="32"/>
        </w:rPr>
        <w:t>[filebeat-]YYYY.MM.DD</w:t>
      </w:r>
    </w:p>
    <w:p w14:paraId="3FC57A6B" w14:textId="77777777" w:rsidR="00BF2BDA" w:rsidRPr="00212FBA" w:rsidRDefault="00BF2BDA" w:rsidP="004C0880">
      <w:pPr>
        <w:pStyle w:val="ListParagraph"/>
        <w:numPr>
          <w:ilvl w:val="1"/>
          <w:numId w:val="11"/>
        </w:numPr>
        <w:rPr>
          <w:rFonts w:ascii="ProximaNova-Regular" w:hAnsi="ProximaNova-Regular" w:cs="ProximaNova-Regular"/>
          <w:sz w:val="28"/>
          <w:szCs w:val="32"/>
        </w:rPr>
      </w:pPr>
      <w:r w:rsidRPr="00212FBA">
        <w:rPr>
          <w:rFonts w:ascii="ProximaNova-Regular" w:hAnsi="ProximaNova-Regular" w:cs="ProximaNova-Regular"/>
          <w:sz w:val="28"/>
          <w:szCs w:val="32"/>
        </w:rPr>
        <w:t>[winlogbeat-]YYYY.MM.DD</w:t>
      </w:r>
    </w:p>
    <w:p w14:paraId="15F62893" w14:textId="77777777" w:rsidR="00BF2BDA" w:rsidRPr="00212FBA" w:rsidRDefault="00BF2BDA" w:rsidP="0007309C">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When we start using Kibana, we will select the Filebeat index pattern as our default. </w:t>
      </w:r>
    </w:p>
    <w:p w14:paraId="24F51F4D" w14:textId="77777777" w:rsidR="007F106E" w:rsidRPr="00212FBA" w:rsidRDefault="007F106E" w:rsidP="007F106E">
      <w:pPr>
        <w:rPr>
          <w:rFonts w:ascii="ProximaNova-Regular" w:hAnsi="ProximaNova-Regular" w:cs="ProximaNova-Regular"/>
          <w:sz w:val="28"/>
          <w:szCs w:val="32"/>
        </w:rPr>
      </w:pPr>
    </w:p>
    <w:p w14:paraId="3FB5EC11" w14:textId="334F968D" w:rsidR="002E6A82" w:rsidRPr="002E6A82" w:rsidRDefault="002E6A82" w:rsidP="002E6A82">
      <w:pPr>
        <w:pStyle w:val="ListParagraph"/>
        <w:numPr>
          <w:ilvl w:val="0"/>
          <w:numId w:val="5"/>
        </w:numPr>
        <w:rPr>
          <w:rFonts w:ascii="ProximaNova-Regular" w:hAnsi="ProximaNova-Regular" w:cs="ProximaNova-Regular"/>
          <w:b/>
          <w:sz w:val="30"/>
          <w:szCs w:val="32"/>
        </w:rPr>
      </w:pPr>
      <w:r w:rsidRPr="002E6A82">
        <w:rPr>
          <w:rFonts w:ascii="ProximaNova-Regular" w:hAnsi="ProximaNova-Regular" w:cs="ProximaNova-Regular"/>
          <w:b/>
          <w:sz w:val="30"/>
          <w:szCs w:val="32"/>
        </w:rPr>
        <w:t>Load Filebeat Index Template in Elasticsearch</w:t>
      </w:r>
    </w:p>
    <w:p w14:paraId="50CFDACC" w14:textId="77777777" w:rsidR="00024C9B" w:rsidRPr="00212FBA" w:rsidRDefault="00024C9B" w:rsidP="00024C9B">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Because we are planning on using Filebeat to ship logs to Elasticsearch, we should load a Filebeat index template. The index template will configure Elasticsearch to analyze incoming Filebeat fields in an intelligent way.</w:t>
      </w:r>
    </w:p>
    <w:p w14:paraId="5109945B" w14:textId="77777777" w:rsidR="00024C9B" w:rsidRPr="00212FBA" w:rsidRDefault="00024C9B" w:rsidP="00024C9B">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 xml:space="preserve">First, make new Filebeat index template in your home directory: </w:t>
      </w:r>
    </w:p>
    <w:p w14:paraId="16D2AC5E" w14:textId="77777777" w:rsidR="004506B9" w:rsidRPr="004506B9" w:rsidRDefault="00024C9B" w:rsidP="004506B9">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4506B9">
        <w:rPr>
          <w:rFonts w:ascii="Andale Mono" w:eastAsiaTheme="minorHAnsi" w:hAnsi="Andale Mono" w:cs="Helvetica"/>
          <w:b/>
          <w:sz w:val="18"/>
        </w:rPr>
        <w:t xml:space="preserve">cd ~ </w:t>
      </w:r>
    </w:p>
    <w:p w14:paraId="573237B9" w14:textId="34466075" w:rsidR="00024C9B" w:rsidRPr="00FD450A" w:rsidRDefault="00024C9B" w:rsidP="00024C9B">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4506B9">
        <w:rPr>
          <w:rFonts w:ascii="Andale Mono" w:eastAsiaTheme="minorHAnsi" w:hAnsi="Andale Mono" w:cs="Helvetica"/>
          <w:b/>
          <w:sz w:val="18"/>
        </w:rPr>
        <w:t>curl ~</w:t>
      </w:r>
    </w:p>
    <w:p w14:paraId="115154C6" w14:textId="2627B27A" w:rsidR="00581674" w:rsidRPr="00581674" w:rsidRDefault="00024C9B" w:rsidP="00581674">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FD450A">
        <w:rPr>
          <w:rFonts w:ascii="Andale Mono" w:eastAsiaTheme="minorHAnsi" w:hAnsi="Andale Mono" w:cs="Helvetica"/>
          <w:b/>
          <w:sz w:val="18"/>
        </w:rPr>
        <w:t>sudo vim filebeat.index.template.json</w:t>
      </w:r>
    </w:p>
    <w:p w14:paraId="131DE298" w14:textId="77777777" w:rsidR="00581674" w:rsidRDefault="00581674">
      <w:pPr>
        <w:rPr>
          <w:rFonts w:ascii="ProximaNova-Regular" w:hAnsi="ProximaNova-Regular" w:cs="ProximaNova-Regular"/>
          <w:sz w:val="28"/>
          <w:szCs w:val="32"/>
        </w:rPr>
      </w:pPr>
      <w:r>
        <w:rPr>
          <w:rFonts w:ascii="ProximaNova-Regular" w:hAnsi="ProximaNova-Regular" w:cs="ProximaNova-Regular"/>
          <w:sz w:val="28"/>
          <w:szCs w:val="32"/>
        </w:rPr>
        <w:br w:type="page"/>
      </w:r>
    </w:p>
    <w:p w14:paraId="30B2E42A" w14:textId="5D094E8C" w:rsidR="00745966" w:rsidRPr="00581674" w:rsidRDefault="00024C9B" w:rsidP="00581674">
      <w:pPr>
        <w:pStyle w:val="ListParagraph"/>
        <w:numPr>
          <w:ilvl w:val="0"/>
          <w:numId w:val="11"/>
        </w:numPr>
        <w:rPr>
          <w:rFonts w:ascii="ProximaNova-Regular" w:hAnsi="ProximaNova-Regular" w:cs="ProximaNova-Regular"/>
          <w:sz w:val="28"/>
          <w:szCs w:val="32"/>
        </w:rPr>
      </w:pPr>
      <w:r w:rsidRPr="00E87ED1">
        <w:rPr>
          <w:rFonts w:ascii="ProximaNova-Regular" w:hAnsi="ProximaNova-Regular" w:cs="ProximaNova-Regular"/>
          <w:sz w:val="28"/>
          <w:szCs w:val="32"/>
        </w:rPr>
        <w:lastRenderedPageBreak/>
        <w:t>Paste this to the file</w:t>
      </w:r>
    </w:p>
    <w:p w14:paraId="29E6A7ED"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w:t>
      </w:r>
    </w:p>
    <w:p w14:paraId="10C4F861"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"mappings": {</w:t>
      </w:r>
    </w:p>
    <w:p w14:paraId="6F796D7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"_default_": {</w:t>
      </w:r>
    </w:p>
    <w:p w14:paraId="2068577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"_all": {</w:t>
      </w:r>
    </w:p>
    <w:p w14:paraId="5DF0AB7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"enabled": true,</w:t>
      </w:r>
    </w:p>
    <w:p w14:paraId="74EF3E1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"norms": {</w:t>
      </w:r>
    </w:p>
    <w:p w14:paraId="192DB8DF"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"enabled": false</w:t>
      </w:r>
    </w:p>
    <w:p w14:paraId="0A1A05A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235690F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4B03EBEF"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"dynamic_templates": [</w:t>
      </w:r>
    </w:p>
    <w:p w14:paraId="707EFCFF"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52BCC649"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"template1": {</w:t>
      </w:r>
    </w:p>
    <w:p w14:paraId="2F0FBDE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"mapping": {</w:t>
      </w:r>
    </w:p>
    <w:p w14:paraId="09F5298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1D46D50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"ignore_above": 1024,</w:t>
      </w:r>
    </w:p>
    <w:p w14:paraId="4166E46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2355171D"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"{dynamic_type}"</w:t>
      </w:r>
    </w:p>
    <w:p w14:paraId="12648942"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35F254A9"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"match": "*"</w:t>
      </w:r>
    </w:p>
    <w:p w14:paraId="2CA6AD44"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1151C353"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08BF14C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258CF70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"properties": {</w:t>
      </w:r>
    </w:p>
    <w:p w14:paraId="2BED8E21"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"@timestamp": {</w:t>
      </w:r>
    </w:p>
    <w:p w14:paraId="53723F82"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"date"</w:t>
      </w:r>
    </w:p>
    <w:p w14:paraId="60FB4EEB"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240F6E6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"message": {</w:t>
      </w:r>
    </w:p>
    <w:p w14:paraId="7F0B47DF"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"string",</w:t>
      </w:r>
    </w:p>
    <w:p w14:paraId="6ED129C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"analyzed"</w:t>
      </w:r>
    </w:p>
    <w:p w14:paraId="693C8331"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5181EF2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lastRenderedPageBreak/>
        <w:t xml:space="preserve">        "offset": {</w:t>
      </w:r>
    </w:p>
    <w:p w14:paraId="00C08AC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"long",</w:t>
      </w:r>
    </w:p>
    <w:p w14:paraId="7598C57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00DB4F0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 </w:t>
      </w:r>
    </w:p>
    <w:p w14:paraId="78738FC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ab/>
        <w:t>"input_byte" : {</w:t>
      </w:r>
    </w:p>
    <w:p w14:paraId="046026D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"long",</w:t>
      </w:r>
    </w:p>
    <w:p w14:paraId="77BE6E5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5F9C5CA4"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0C9AF9C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306D77AD"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"output_byte" : {</w:t>
      </w:r>
    </w:p>
    <w:p w14:paraId="7294F1A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"long",</w:t>
      </w:r>
    </w:p>
    <w:p w14:paraId="57076A49"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52854B7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5EACB8A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2334766C"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"input_packet": {</w:t>
      </w:r>
    </w:p>
    <w:p w14:paraId="2EAFD6F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"long",</w:t>
      </w:r>
    </w:p>
    <w:p w14:paraId="2AD69162"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0494134E"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3FB53B6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26B3B9E1"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p>
    <w:p w14:paraId="57EEA4B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"output_packet": {</w:t>
      </w:r>
    </w:p>
    <w:p w14:paraId="7931A7E4"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"long",</w:t>
      </w:r>
    </w:p>
    <w:p w14:paraId="0102C48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623920E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44B0969D"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458ECFA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"sas": {</w:t>
      </w:r>
    </w:p>
    <w:p w14:paraId="12C1834E"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"integer",</w:t>
      </w:r>
    </w:p>
    <w:p w14:paraId="24D6F2F2"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6532FCD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70199BA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2175BC6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"das": {</w:t>
      </w:r>
    </w:p>
    <w:p w14:paraId="3CC86CD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"integer",</w:t>
      </w:r>
    </w:p>
    <w:p w14:paraId="70045642"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lastRenderedPageBreak/>
        <w:t xml:space="preserve">          "doc_values": true,</w:t>
      </w:r>
    </w:p>
    <w:p w14:paraId="716E203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28D753D2"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67B777C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 {</w:t>
      </w:r>
    </w:p>
    <w:p w14:paraId="047AFAFE"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"integer",</w:t>
      </w:r>
    </w:p>
    <w:p w14:paraId="7CFB92C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5A39BD9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 </w:t>
      </w:r>
    </w:p>
    <w:p w14:paraId="742B552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ab/>
        <w:t>},</w:t>
      </w:r>
    </w:p>
    <w:p w14:paraId="3D6E5FFB"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"out": {</w:t>
      </w:r>
    </w:p>
    <w:p w14:paraId="4E64FD9E"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"integer",</w:t>
      </w:r>
    </w:p>
    <w:p w14:paraId="136283A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4561245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3ABBD773"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5345394F"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"date_start": {</w:t>
      </w:r>
    </w:p>
    <w:p w14:paraId="21B46012"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"date",</w:t>
      </w:r>
    </w:p>
    <w:p w14:paraId="1FD65A3F"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"format": "yyyy-MM-dd HH:mm:ss",</w:t>
      </w:r>
    </w:p>
    <w:p w14:paraId="7D50F634"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2602287F"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3BD8508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7495197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"date_end": {</w:t>
      </w:r>
    </w:p>
    <w:p w14:paraId="16FEB15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"date",</w:t>
      </w:r>
    </w:p>
    <w:p w14:paraId="43E6189E"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"format": "yyyy-MM-dd HH:mm:ss",</w:t>
      </w:r>
    </w:p>
    <w:p w14:paraId="6D4B403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7AEB372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2CAF9D6C"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6837125F"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"source_ip": {</w:t>
      </w:r>
    </w:p>
    <w:p w14:paraId="23C8B40F"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"ip",</w:t>
      </w:r>
    </w:p>
    <w:p w14:paraId="65B06C5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3C39AEC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0BF312B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"source_port": {</w:t>
      </w:r>
    </w:p>
    <w:p w14:paraId="0720B039"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"integer",</w:t>
      </w:r>
    </w:p>
    <w:p w14:paraId="0C153CB9"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25C739A9"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lastRenderedPageBreak/>
        <w:t xml:space="preserve">          "index": "not_analyzed"</w:t>
      </w:r>
    </w:p>
    <w:p w14:paraId="66FBC19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633DA1D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"dest_ip": {</w:t>
      </w:r>
    </w:p>
    <w:p w14:paraId="4E7721A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"ip",</w:t>
      </w:r>
    </w:p>
    <w:p w14:paraId="4B52EE5E"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478F58CD"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614E835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"dest_port": {</w:t>
      </w:r>
    </w:p>
    <w:p w14:paraId="1C119CC4"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"integer",</w:t>
      </w:r>
    </w:p>
    <w:p w14:paraId="6AB7BDD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25FB4C4F" w14:textId="77777777" w:rsidR="00745966" w:rsidRPr="00745966" w:rsidRDefault="00745966" w:rsidP="00745966">
      <w:pPr>
        <w:spacing w:line="240" w:lineRule="auto"/>
        <w:rPr>
          <w:rFonts w:ascii="Menlo" w:hAnsi="Menlo" w:cs="Menlo"/>
          <w:color w:val="000000"/>
          <w:sz w:val="18"/>
        </w:rPr>
      </w:pPr>
      <w:r w:rsidRPr="00745966">
        <w:rPr>
          <w:rFonts w:ascii="Menlo" w:hAnsi="Menlo" w:cs="Menlo"/>
          <w:color w:val="000000"/>
          <w:sz w:val="18"/>
        </w:rPr>
        <w:t xml:space="preserve">          "index": "not_analyzed"</w:t>
      </w:r>
    </w:p>
    <w:p w14:paraId="34AB2CB2" w14:textId="77777777" w:rsidR="00745966" w:rsidRPr="00745966" w:rsidRDefault="00745966" w:rsidP="00745966">
      <w:pPr>
        <w:spacing w:line="240" w:lineRule="auto"/>
        <w:ind w:firstLine="720"/>
        <w:rPr>
          <w:rFonts w:ascii="Menlo" w:hAnsi="Menlo" w:cs="Menlo"/>
          <w:color w:val="000000"/>
          <w:sz w:val="18"/>
        </w:rPr>
      </w:pPr>
      <w:r w:rsidRPr="00745966">
        <w:rPr>
          <w:rFonts w:ascii="Menlo" w:hAnsi="Menlo" w:cs="Menlo"/>
          <w:color w:val="000000"/>
          <w:sz w:val="18"/>
        </w:rPr>
        <w:t>},</w:t>
      </w:r>
    </w:p>
    <w:p w14:paraId="25DE72C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ab/>
      </w:r>
      <w:r w:rsidRPr="00745966">
        <w:rPr>
          <w:rFonts w:ascii="Menlo" w:hAnsi="Menlo" w:cs="Menlo"/>
          <w:color w:val="000000"/>
          <w:sz w:val="18"/>
        </w:rPr>
        <w:tab/>
        <w:t>"source_port": {</w:t>
      </w:r>
    </w:p>
    <w:p w14:paraId="61E5BBB1"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"integer",</w:t>
      </w:r>
    </w:p>
    <w:p w14:paraId="455E641F"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5133C58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4A2E158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64FCA013"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"dest_ip": {</w:t>
      </w:r>
    </w:p>
    <w:p w14:paraId="4A95F66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"ip",</w:t>
      </w:r>
    </w:p>
    <w:p w14:paraId="761AD722"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7EBC2E01"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143DE9E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"dest_port": {</w:t>
      </w:r>
    </w:p>
    <w:p w14:paraId="2643216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"integer",</w:t>
      </w:r>
    </w:p>
    <w:p w14:paraId="78654821"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608D006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1C55C80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21E7DFD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"stos": {</w:t>
      </w:r>
    </w:p>
    <w:p w14:paraId="5782AAB2"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"integer",</w:t>
      </w:r>
    </w:p>
    <w:p w14:paraId="4ADB50F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"doc_values": true,</w:t>
      </w:r>
    </w:p>
    <w:p w14:paraId="5ABE1FEC"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4ADB74CE"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601CD508"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"td": {</w:t>
      </w:r>
    </w:p>
    <w:p w14:paraId="4D2577B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"double",</w:t>
      </w:r>
    </w:p>
    <w:p w14:paraId="316E58DC"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lastRenderedPageBreak/>
        <w:t xml:space="preserve">          "doc_values": true,</w:t>
      </w:r>
    </w:p>
    <w:p w14:paraId="7153BE4B"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 "not_analyzed"</w:t>
      </w:r>
    </w:p>
    <w:p w14:paraId="34B8434D"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1BFAA4C9"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"protocol": {</w:t>
      </w:r>
    </w:p>
    <w:p w14:paraId="79907541"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"type" : "string"</w:t>
      </w:r>
    </w:p>
    <w:p w14:paraId="35EF2E5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33D14620"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7E7C0BE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77E13AF6"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169FE96E"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"settings": {</w:t>
      </w:r>
    </w:p>
    <w:p w14:paraId="0FCAD065"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"index.refresh_interval": "5s"</w:t>
      </w:r>
    </w:p>
    <w:p w14:paraId="72A9655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w:t>
      </w:r>
    </w:p>
    <w:p w14:paraId="67A1B2B7"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 xml:space="preserve">  "template": "filebeat-*"</w:t>
      </w:r>
    </w:p>
    <w:p w14:paraId="4151F6EA" w14:textId="77777777" w:rsidR="00745966" w:rsidRPr="00745966" w:rsidRDefault="00745966" w:rsidP="007459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8"/>
        </w:rPr>
      </w:pPr>
      <w:r w:rsidRPr="00745966">
        <w:rPr>
          <w:rFonts w:ascii="Menlo" w:hAnsi="Menlo" w:cs="Menlo"/>
          <w:color w:val="000000"/>
          <w:sz w:val="18"/>
        </w:rPr>
        <w:t>}</w:t>
      </w:r>
    </w:p>
    <w:p w14:paraId="1E57D081" w14:textId="77777777" w:rsidR="00806EC4" w:rsidRDefault="00806EC4" w:rsidP="001D09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20"/>
        </w:rPr>
      </w:pPr>
    </w:p>
    <w:p w14:paraId="570A387C" w14:textId="7D198ED0" w:rsidR="00A72813" w:rsidRPr="00412E81" w:rsidRDefault="00A72813" w:rsidP="00412E81">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Then load the template with this command:</w:t>
      </w:r>
      <w:r w:rsidRPr="00412E81">
        <w:rPr>
          <w:rFonts w:ascii="ProximaNova-Regular" w:hAnsi="ProximaNova-Regular" w:cs="ProximaNova-Regular"/>
          <w:sz w:val="28"/>
          <w:szCs w:val="32"/>
        </w:rPr>
        <w:t xml:space="preserve"> </w:t>
      </w:r>
    </w:p>
    <w:p w14:paraId="54929822" w14:textId="5888B27A" w:rsidR="00A72813" w:rsidRPr="00412E81" w:rsidRDefault="00A72813" w:rsidP="00412E8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412E81">
        <w:rPr>
          <w:rFonts w:ascii="Andale Mono" w:eastAsiaTheme="minorHAnsi" w:hAnsi="Andale Mono" w:cs="Helvetica"/>
          <w:b/>
          <w:sz w:val="18"/>
        </w:rPr>
        <w:t xml:space="preserve">curl -XPUT 'http://localhost:9200/_template/filebeat?pretty' </w:t>
      </w:r>
      <w:hyperlink r:id="rId16" w:history="1">
        <w:r w:rsidRPr="00412E81">
          <w:rPr>
            <w:rFonts w:ascii="Andale Mono" w:eastAsiaTheme="minorHAnsi" w:hAnsi="Andale Mono" w:cs="Helvetica"/>
            <w:b/>
            <w:sz w:val="18"/>
          </w:rPr>
          <w:t>-d@filebeat.template.json</w:t>
        </w:r>
      </w:hyperlink>
      <w:r w:rsidRPr="00412E81">
        <w:rPr>
          <w:rFonts w:ascii="Andale Mono" w:eastAsiaTheme="minorHAnsi" w:hAnsi="Andale Mono" w:cs="Helvetica"/>
          <w:b/>
          <w:sz w:val="18"/>
        </w:rPr>
        <w:t xml:space="preserve"> </w:t>
      </w:r>
    </w:p>
    <w:p w14:paraId="16E34551" w14:textId="77777777" w:rsidR="00A72813" w:rsidRPr="00212FBA" w:rsidRDefault="00A72813" w:rsidP="00610AB5">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If the template loaded properly, you should see a message like this:</w:t>
      </w:r>
    </w:p>
    <w:p w14:paraId="27E6FCA9" w14:textId="77777777" w:rsidR="00A72813" w:rsidRPr="00212FBA" w:rsidRDefault="00A72813" w:rsidP="003C2390">
      <w:pPr>
        <w:widowControl w:val="0"/>
        <w:autoSpaceDE w:val="0"/>
        <w:autoSpaceDN w:val="0"/>
        <w:adjustRightInd w:val="0"/>
        <w:ind w:left="720"/>
        <w:rPr>
          <w:rFonts w:ascii="Courier" w:hAnsi="Courier" w:cs="Courier"/>
          <w:szCs w:val="28"/>
        </w:rPr>
      </w:pPr>
      <w:r w:rsidRPr="00212FBA">
        <w:rPr>
          <w:rFonts w:ascii="Courier" w:hAnsi="Courier" w:cs="Courier"/>
          <w:color w:val="2C2C2C"/>
          <w:szCs w:val="28"/>
        </w:rPr>
        <w:t>Output:</w:t>
      </w:r>
    </w:p>
    <w:p w14:paraId="637796C4" w14:textId="77777777" w:rsidR="00A72813" w:rsidRPr="00212FBA" w:rsidRDefault="00A72813" w:rsidP="003C2390">
      <w:pPr>
        <w:widowControl w:val="0"/>
        <w:autoSpaceDE w:val="0"/>
        <w:autoSpaceDN w:val="0"/>
        <w:adjustRightInd w:val="0"/>
        <w:ind w:left="720"/>
        <w:rPr>
          <w:rFonts w:ascii="Courier" w:hAnsi="Courier" w:cs="Courier"/>
          <w:color w:val="2C2C2C"/>
          <w:szCs w:val="28"/>
        </w:rPr>
      </w:pPr>
      <w:r w:rsidRPr="00212FBA">
        <w:rPr>
          <w:rFonts w:ascii="Courier" w:hAnsi="Courier" w:cs="Courier"/>
          <w:color w:val="2C2C2C"/>
          <w:szCs w:val="28"/>
        </w:rPr>
        <w:t>{</w:t>
      </w:r>
    </w:p>
    <w:p w14:paraId="7DDFBFF5" w14:textId="77777777" w:rsidR="00A72813" w:rsidRPr="00212FBA" w:rsidRDefault="00A72813" w:rsidP="003C2390">
      <w:pPr>
        <w:widowControl w:val="0"/>
        <w:autoSpaceDE w:val="0"/>
        <w:autoSpaceDN w:val="0"/>
        <w:adjustRightInd w:val="0"/>
        <w:ind w:left="720"/>
        <w:rPr>
          <w:rFonts w:ascii="Courier" w:hAnsi="Courier" w:cs="Courier"/>
          <w:color w:val="2C2C2C"/>
          <w:szCs w:val="28"/>
        </w:rPr>
      </w:pPr>
      <w:r w:rsidRPr="00212FBA">
        <w:rPr>
          <w:rFonts w:ascii="Courier" w:hAnsi="Courier" w:cs="Courier"/>
          <w:color w:val="2C2C2C"/>
          <w:szCs w:val="28"/>
        </w:rPr>
        <w:t xml:space="preserve">  "acknowledged" : true</w:t>
      </w:r>
    </w:p>
    <w:p w14:paraId="0BD40348" w14:textId="77777777" w:rsidR="00A72813" w:rsidRPr="00212FBA" w:rsidRDefault="00A72813" w:rsidP="003C2390">
      <w:pPr>
        <w:widowControl w:val="0"/>
        <w:autoSpaceDE w:val="0"/>
        <w:autoSpaceDN w:val="0"/>
        <w:adjustRightInd w:val="0"/>
        <w:ind w:left="720"/>
        <w:rPr>
          <w:rFonts w:ascii="Courier" w:hAnsi="Courier" w:cs="Courier"/>
          <w:color w:val="2C2C2C"/>
          <w:szCs w:val="28"/>
        </w:rPr>
      </w:pPr>
      <w:r w:rsidRPr="00212FBA">
        <w:rPr>
          <w:rFonts w:ascii="Courier" w:hAnsi="Courier" w:cs="Courier"/>
          <w:color w:val="2C2C2C"/>
          <w:szCs w:val="28"/>
        </w:rPr>
        <w:t>}</w:t>
      </w:r>
    </w:p>
    <w:p w14:paraId="5F8E9C93" w14:textId="77777777" w:rsidR="00A72813" w:rsidRPr="00212FBA" w:rsidRDefault="00A72813" w:rsidP="00A72813">
      <w:pPr>
        <w:rPr>
          <w:rFonts w:ascii="ProximaNova-Regular" w:hAnsi="ProximaNova-Regular" w:cs="ProximaNova-Regular"/>
          <w:szCs w:val="32"/>
        </w:rPr>
      </w:pPr>
      <w:r w:rsidRPr="00212FBA">
        <w:rPr>
          <w:rFonts w:ascii="ProximaNova-Regular" w:hAnsi="ProximaNova-Regular" w:cs="ProximaNova-Regular"/>
          <w:sz w:val="28"/>
          <w:szCs w:val="32"/>
        </w:rPr>
        <w:t>Now that our ELK Server is ready to receive Filebeat data, let's move onto setting up Filebeat on each client server.</w:t>
      </w:r>
      <w:r w:rsidRPr="00212FBA">
        <w:rPr>
          <w:rFonts w:ascii="ProximaNova-Regular" w:hAnsi="ProximaNova-Regular" w:cs="ProximaNova-Regular"/>
          <w:szCs w:val="32"/>
        </w:rPr>
        <w:t xml:space="preserve"> </w:t>
      </w:r>
    </w:p>
    <w:p w14:paraId="1176B7E4" w14:textId="28422BD6" w:rsidR="00A72813" w:rsidRPr="001F3D01" w:rsidRDefault="00DF6BBE" w:rsidP="001F3D01">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sidRPr="001F3D01">
        <w:rPr>
          <w:rFonts w:eastAsiaTheme="minorHAnsi" w:cs="Helvetica"/>
          <w:b/>
          <w:sz w:val="32"/>
        </w:rPr>
        <w:t>SSL Certificate</w:t>
      </w:r>
    </w:p>
    <w:p w14:paraId="3DE70339" w14:textId="77777777" w:rsidR="001F3D01" w:rsidRPr="00212FBA" w:rsidRDefault="001F3D01" w:rsidP="001F3D01">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Make sure you have the l</w:t>
      </w:r>
      <w:r w:rsidRPr="001F3D01">
        <w:rPr>
          <w:rFonts w:ascii="ProximaNova-Regular" w:hAnsi="ProximaNova-Regular" w:cs="ProximaNova-Regular"/>
          <w:sz w:val="28"/>
          <w:szCs w:val="32"/>
        </w:rPr>
        <w:t>ogstash-forwarder.crt f</w:t>
      </w:r>
      <w:r w:rsidRPr="00212FBA">
        <w:rPr>
          <w:rFonts w:ascii="ProximaNova-Regular" w:hAnsi="ProximaNova-Regular" w:cs="ProximaNova-Regular"/>
          <w:sz w:val="28"/>
          <w:szCs w:val="32"/>
        </w:rPr>
        <w:t>ile in the correct location with this command –</w:t>
      </w:r>
    </w:p>
    <w:p w14:paraId="627371A7" w14:textId="77777777" w:rsidR="001F3D01" w:rsidRPr="001F3D01" w:rsidRDefault="001F3D01" w:rsidP="001F3D0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1F3D01">
        <w:rPr>
          <w:rFonts w:ascii="Andale Mono" w:eastAsiaTheme="minorHAnsi" w:hAnsi="Andale Mono" w:cs="Helvetica"/>
          <w:b/>
          <w:sz w:val="18"/>
        </w:rPr>
        <w:t xml:space="preserve">ls /etc/pki/tls/certs/ </w:t>
      </w:r>
    </w:p>
    <w:p w14:paraId="1A0761DD" w14:textId="29E42606" w:rsidR="00321393" w:rsidRDefault="00321393">
      <w:pPr>
        <w:rPr>
          <w:rFonts w:eastAsiaTheme="minorHAnsi" w:cs="Helvetica"/>
          <w:b/>
          <w:sz w:val="32"/>
        </w:rPr>
      </w:pPr>
      <w:r>
        <w:rPr>
          <w:rFonts w:eastAsiaTheme="minorHAnsi" w:cs="Helvetica"/>
          <w:b/>
          <w:sz w:val="32"/>
        </w:rPr>
        <w:br w:type="page"/>
      </w:r>
    </w:p>
    <w:p w14:paraId="30937106" w14:textId="2355CE27" w:rsidR="001F3D01" w:rsidRDefault="00C35CE8" w:rsidP="00C35CE8">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Pr>
          <w:rFonts w:eastAsiaTheme="minorHAnsi" w:cs="Helvetica"/>
          <w:b/>
          <w:sz w:val="32"/>
        </w:rPr>
        <w:lastRenderedPageBreak/>
        <w:t>Install Filebeat Package</w:t>
      </w:r>
    </w:p>
    <w:p w14:paraId="087F7715" w14:textId="77777777" w:rsidR="00FD2771" w:rsidRPr="00212FBA" w:rsidRDefault="00FD2771" w:rsidP="00FD2771">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Create and edit a new yum repository file for Filebeat:</w:t>
      </w:r>
    </w:p>
    <w:p w14:paraId="1D08227F" w14:textId="77777777" w:rsidR="00FD2771" w:rsidRPr="00FD2771" w:rsidRDefault="00FD2771" w:rsidP="00FD277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FD2771">
        <w:rPr>
          <w:rFonts w:ascii="Andale Mono" w:eastAsiaTheme="minorHAnsi" w:hAnsi="Andale Mono" w:cs="Helvetica"/>
          <w:b/>
          <w:sz w:val="18"/>
        </w:rPr>
        <w:t>sudo vi /etc/yum.repos.d/elastic-beats.repo</w:t>
      </w:r>
    </w:p>
    <w:p w14:paraId="5C201FA4" w14:textId="77777777" w:rsidR="00FD2771" w:rsidRPr="00212FBA" w:rsidRDefault="00FD2771" w:rsidP="00FD2771">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Add the following repository configuration:</w:t>
      </w:r>
    </w:p>
    <w:p w14:paraId="576ACC67" w14:textId="77777777" w:rsidR="00FD2771" w:rsidRDefault="00FD2771" w:rsidP="00FD277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FD2771">
        <w:rPr>
          <w:rFonts w:ascii="Andale Mono" w:eastAsiaTheme="minorHAnsi" w:hAnsi="Andale Mono" w:cs="Helvetica"/>
          <w:b/>
          <w:sz w:val="18"/>
        </w:rPr>
        <w:t>/etc/yum.repos.d/elastic-beats.repo</w:t>
      </w:r>
    </w:p>
    <w:p w14:paraId="2F652EDC" w14:textId="77777777" w:rsidR="00FD2771" w:rsidRPr="00FD2771" w:rsidRDefault="00FD2771" w:rsidP="00FD277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p>
    <w:p w14:paraId="37306A47" w14:textId="77777777" w:rsidR="00FD2771" w:rsidRPr="00212FBA" w:rsidRDefault="00FD2771" w:rsidP="00FD2771">
      <w:pPr>
        <w:widowControl w:val="0"/>
        <w:numPr>
          <w:ilvl w:val="0"/>
          <w:numId w:val="14"/>
        </w:numPr>
        <w:tabs>
          <w:tab w:val="left" w:pos="220"/>
          <w:tab w:val="left" w:pos="720"/>
        </w:tabs>
        <w:autoSpaceDE w:val="0"/>
        <w:autoSpaceDN w:val="0"/>
        <w:adjustRightInd w:val="0"/>
        <w:spacing w:after="0" w:line="240" w:lineRule="auto"/>
        <w:ind w:hanging="720"/>
        <w:rPr>
          <w:rFonts w:ascii="Courier" w:hAnsi="Courier" w:cs="Courier"/>
          <w:color w:val="2C2C2C"/>
          <w:szCs w:val="28"/>
        </w:rPr>
      </w:pPr>
      <w:r w:rsidRPr="00212FBA">
        <w:rPr>
          <w:rFonts w:ascii="Courier" w:hAnsi="Courier" w:cs="Courier"/>
          <w:color w:val="2C2C2C"/>
          <w:szCs w:val="28"/>
        </w:rPr>
        <w:t>[beats]</w:t>
      </w:r>
    </w:p>
    <w:p w14:paraId="5769FDFC" w14:textId="77777777" w:rsidR="00FD2771" w:rsidRPr="00212FBA" w:rsidRDefault="00FD2771" w:rsidP="00FD2771">
      <w:pPr>
        <w:widowControl w:val="0"/>
        <w:numPr>
          <w:ilvl w:val="0"/>
          <w:numId w:val="14"/>
        </w:numPr>
        <w:tabs>
          <w:tab w:val="left" w:pos="220"/>
          <w:tab w:val="left" w:pos="720"/>
        </w:tabs>
        <w:autoSpaceDE w:val="0"/>
        <w:autoSpaceDN w:val="0"/>
        <w:adjustRightInd w:val="0"/>
        <w:spacing w:after="0" w:line="240" w:lineRule="auto"/>
        <w:ind w:hanging="720"/>
        <w:rPr>
          <w:rFonts w:ascii="Courier" w:hAnsi="Courier" w:cs="Courier"/>
          <w:color w:val="2C2C2C"/>
          <w:szCs w:val="28"/>
        </w:rPr>
      </w:pPr>
      <w:r w:rsidRPr="00212FBA">
        <w:rPr>
          <w:rFonts w:ascii="Courier" w:hAnsi="Courier" w:cs="Courier"/>
          <w:color w:val="2C2C2C"/>
          <w:szCs w:val="28"/>
        </w:rPr>
        <w:t>name=Elastic Beats Repository</w:t>
      </w:r>
    </w:p>
    <w:p w14:paraId="18417E5F" w14:textId="77777777" w:rsidR="00FD2771" w:rsidRPr="00212FBA" w:rsidRDefault="00FD2771" w:rsidP="00FD2771">
      <w:pPr>
        <w:widowControl w:val="0"/>
        <w:numPr>
          <w:ilvl w:val="0"/>
          <w:numId w:val="14"/>
        </w:numPr>
        <w:tabs>
          <w:tab w:val="left" w:pos="220"/>
          <w:tab w:val="left" w:pos="720"/>
        </w:tabs>
        <w:autoSpaceDE w:val="0"/>
        <w:autoSpaceDN w:val="0"/>
        <w:adjustRightInd w:val="0"/>
        <w:spacing w:after="0" w:line="240" w:lineRule="auto"/>
        <w:ind w:hanging="720"/>
        <w:rPr>
          <w:rFonts w:ascii="Courier" w:hAnsi="Courier" w:cs="Courier"/>
          <w:color w:val="2C2C2C"/>
          <w:szCs w:val="28"/>
        </w:rPr>
      </w:pPr>
      <w:r w:rsidRPr="00212FBA">
        <w:rPr>
          <w:rFonts w:ascii="Courier" w:hAnsi="Courier" w:cs="Courier"/>
          <w:color w:val="2C2C2C"/>
          <w:szCs w:val="28"/>
        </w:rPr>
        <w:t>baseurl=https://packages.elastic.co/beats/yum/el/$basearch</w:t>
      </w:r>
    </w:p>
    <w:p w14:paraId="2399C37A" w14:textId="77777777" w:rsidR="00FD2771" w:rsidRPr="00212FBA" w:rsidRDefault="00FD2771" w:rsidP="00FD2771">
      <w:pPr>
        <w:widowControl w:val="0"/>
        <w:numPr>
          <w:ilvl w:val="0"/>
          <w:numId w:val="14"/>
        </w:numPr>
        <w:tabs>
          <w:tab w:val="left" w:pos="220"/>
          <w:tab w:val="left" w:pos="720"/>
        </w:tabs>
        <w:autoSpaceDE w:val="0"/>
        <w:autoSpaceDN w:val="0"/>
        <w:adjustRightInd w:val="0"/>
        <w:spacing w:after="0" w:line="240" w:lineRule="auto"/>
        <w:ind w:hanging="720"/>
        <w:rPr>
          <w:rFonts w:ascii="Courier" w:hAnsi="Courier" w:cs="Courier"/>
          <w:color w:val="2C2C2C"/>
          <w:szCs w:val="28"/>
        </w:rPr>
      </w:pPr>
      <w:r w:rsidRPr="00212FBA">
        <w:rPr>
          <w:rFonts w:ascii="Courier" w:hAnsi="Courier" w:cs="Courier"/>
          <w:color w:val="2C2C2C"/>
          <w:szCs w:val="28"/>
        </w:rPr>
        <w:t>enabled=1</w:t>
      </w:r>
    </w:p>
    <w:p w14:paraId="5CECE54D" w14:textId="77777777" w:rsidR="00FD2771" w:rsidRPr="00212FBA" w:rsidRDefault="00FD2771" w:rsidP="00FD2771">
      <w:pPr>
        <w:widowControl w:val="0"/>
        <w:numPr>
          <w:ilvl w:val="0"/>
          <w:numId w:val="14"/>
        </w:numPr>
        <w:tabs>
          <w:tab w:val="left" w:pos="220"/>
          <w:tab w:val="left" w:pos="720"/>
        </w:tabs>
        <w:autoSpaceDE w:val="0"/>
        <w:autoSpaceDN w:val="0"/>
        <w:adjustRightInd w:val="0"/>
        <w:spacing w:after="0" w:line="240" w:lineRule="auto"/>
        <w:ind w:hanging="720"/>
        <w:rPr>
          <w:rFonts w:ascii="Courier" w:hAnsi="Courier" w:cs="Courier"/>
          <w:color w:val="2C2C2C"/>
          <w:szCs w:val="28"/>
        </w:rPr>
      </w:pPr>
      <w:r w:rsidRPr="00212FBA">
        <w:rPr>
          <w:rFonts w:ascii="Courier" w:hAnsi="Courier" w:cs="Courier"/>
          <w:color w:val="2C2C2C"/>
          <w:szCs w:val="28"/>
        </w:rPr>
        <w:t>gpgkey=https://packages.elastic.co/GPG-KEY-elasticsearch</w:t>
      </w:r>
    </w:p>
    <w:p w14:paraId="0725ADD7" w14:textId="77777777" w:rsidR="00FD2771" w:rsidRPr="00212FBA" w:rsidRDefault="00FD2771" w:rsidP="00FD2771">
      <w:pPr>
        <w:widowControl w:val="0"/>
        <w:numPr>
          <w:ilvl w:val="0"/>
          <w:numId w:val="14"/>
        </w:numPr>
        <w:tabs>
          <w:tab w:val="left" w:pos="220"/>
          <w:tab w:val="left" w:pos="720"/>
        </w:tabs>
        <w:autoSpaceDE w:val="0"/>
        <w:autoSpaceDN w:val="0"/>
        <w:adjustRightInd w:val="0"/>
        <w:spacing w:after="0" w:line="240" w:lineRule="auto"/>
        <w:ind w:hanging="720"/>
        <w:rPr>
          <w:rFonts w:ascii="Courier" w:hAnsi="Courier" w:cs="Courier"/>
          <w:color w:val="2C2C2C"/>
          <w:szCs w:val="28"/>
        </w:rPr>
      </w:pPr>
      <w:r w:rsidRPr="00212FBA">
        <w:rPr>
          <w:rFonts w:ascii="Courier" w:hAnsi="Courier" w:cs="Courier"/>
          <w:color w:val="2C2C2C"/>
          <w:szCs w:val="28"/>
        </w:rPr>
        <w:t>gpgcheck=1</w:t>
      </w:r>
    </w:p>
    <w:p w14:paraId="28421BAB" w14:textId="16744303" w:rsidR="00FD2771" w:rsidRPr="00235CCC" w:rsidRDefault="00FD2771" w:rsidP="00FD2771">
      <w:pPr>
        <w:pStyle w:val="ListParagraph"/>
        <w:numPr>
          <w:ilvl w:val="0"/>
          <w:numId w:val="11"/>
        </w:numPr>
        <w:rPr>
          <w:rFonts w:ascii="ProximaNova-Regular" w:hAnsi="ProximaNova-Regular" w:cs="ProximaNova-Regular"/>
          <w:sz w:val="28"/>
          <w:szCs w:val="32"/>
        </w:rPr>
      </w:pPr>
      <w:r>
        <w:rPr>
          <w:rFonts w:ascii="ProximaNova-Regular" w:hAnsi="ProximaNova-Regular" w:cs="ProximaNova-Regular"/>
          <w:sz w:val="28"/>
          <w:szCs w:val="32"/>
        </w:rPr>
        <w:t>Save and exit.</w:t>
      </w:r>
    </w:p>
    <w:p w14:paraId="0B2C4764" w14:textId="77777777" w:rsidR="00FD2771" w:rsidRPr="00212FBA" w:rsidRDefault="00FD2771" w:rsidP="00235CCC">
      <w:pPr>
        <w:pStyle w:val="ListParagraph"/>
        <w:numPr>
          <w:ilvl w:val="0"/>
          <w:numId w:val="11"/>
        </w:numPr>
        <w:rPr>
          <w:rFonts w:ascii="ProximaNova-Regular" w:hAnsi="ProximaNova-Regular" w:cs="ProximaNova-Regular"/>
          <w:sz w:val="28"/>
          <w:szCs w:val="32"/>
        </w:rPr>
      </w:pPr>
      <w:r w:rsidRPr="00212FBA">
        <w:rPr>
          <w:rFonts w:ascii="ProximaNova-Regular" w:hAnsi="ProximaNova-Regular" w:cs="ProximaNova-Regular"/>
          <w:sz w:val="28"/>
          <w:szCs w:val="32"/>
        </w:rPr>
        <w:t>Install Filebeat with this command:</w:t>
      </w:r>
    </w:p>
    <w:p w14:paraId="7F3AC451" w14:textId="231C1E57" w:rsidR="00FD2771" w:rsidRPr="00235CCC" w:rsidRDefault="00FD2771" w:rsidP="00FD277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235CCC">
        <w:rPr>
          <w:rFonts w:ascii="Andale Mono" w:eastAsiaTheme="minorHAnsi" w:hAnsi="Andale Mono" w:cs="Helvetica"/>
          <w:b/>
          <w:sz w:val="18"/>
        </w:rPr>
        <w:t>sudo yum -y install filebeat</w:t>
      </w:r>
    </w:p>
    <w:p w14:paraId="376E693A" w14:textId="77777777" w:rsidR="008039A9" w:rsidRDefault="008039A9" w:rsidP="00FD2771">
      <w:pPr>
        <w:rPr>
          <w:rFonts w:ascii="ProximaNova-Regular" w:hAnsi="ProximaNova-Regular" w:cs="ProximaNova-Regular"/>
          <w:sz w:val="28"/>
          <w:szCs w:val="32"/>
        </w:rPr>
      </w:pPr>
    </w:p>
    <w:p w14:paraId="0C8A4426" w14:textId="77777777" w:rsidR="00FD2771" w:rsidRPr="004D50C4" w:rsidRDefault="00FD2771" w:rsidP="00FD2771">
      <w:pPr>
        <w:rPr>
          <w:rFonts w:ascii="ProximaNova-Regular" w:hAnsi="ProximaNova-Regular" w:cs="ProximaNova-Regular"/>
          <w:sz w:val="20"/>
          <w:szCs w:val="32"/>
        </w:rPr>
      </w:pPr>
      <w:r w:rsidRPr="004D50C4">
        <w:rPr>
          <w:rFonts w:ascii="ProximaNova-Regular" w:hAnsi="ProximaNova-Regular" w:cs="ProximaNova-Regular"/>
          <w:sz w:val="28"/>
          <w:szCs w:val="32"/>
        </w:rPr>
        <w:t>Filebeat is installed but it is not configured yet.</w:t>
      </w:r>
    </w:p>
    <w:p w14:paraId="665F15B1" w14:textId="46F7967D" w:rsidR="00FD2771" w:rsidRDefault="00A93EE4" w:rsidP="00A93EE4">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Pr>
          <w:rFonts w:eastAsiaTheme="minorHAnsi" w:cs="Helvetica"/>
          <w:b/>
          <w:sz w:val="32"/>
        </w:rPr>
        <w:t>Configure Filebeat</w:t>
      </w:r>
    </w:p>
    <w:p w14:paraId="173C91F9" w14:textId="48D4D39E" w:rsidR="00C815A0" w:rsidRPr="001B35FF" w:rsidRDefault="00C815A0" w:rsidP="00C815A0">
      <w:pPr>
        <w:pStyle w:val="ListParagraph"/>
        <w:numPr>
          <w:ilvl w:val="0"/>
          <w:numId w:val="11"/>
        </w:numPr>
        <w:rPr>
          <w:rFonts w:ascii="ProximaNova-Regular" w:hAnsi="ProximaNova-Regular" w:cs="ProximaNova-Regular"/>
          <w:sz w:val="28"/>
          <w:szCs w:val="32"/>
        </w:rPr>
      </w:pPr>
      <w:r w:rsidRPr="00C815A0">
        <w:rPr>
          <w:rFonts w:ascii="ProximaNova-Regular" w:hAnsi="ProximaNova-Regular" w:cs="ProximaNova-Regular"/>
          <w:sz w:val="28"/>
          <w:szCs w:val="32"/>
        </w:rPr>
        <w:t xml:space="preserve">rm the existing /etc/filebeat/filebeat.yml file and create a new file with the same name – </w:t>
      </w:r>
    </w:p>
    <w:p w14:paraId="1070AF95" w14:textId="444F28B5" w:rsidR="00C815A0" w:rsidRPr="00990480" w:rsidRDefault="00C815A0" w:rsidP="00C815A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1B35FF">
        <w:rPr>
          <w:rFonts w:ascii="Andale Mono" w:eastAsiaTheme="minorHAnsi" w:hAnsi="Andale Mono" w:cs="Helvetica"/>
          <w:b/>
          <w:sz w:val="18"/>
        </w:rPr>
        <w:t>sudo vim /etc/filebeat/filebeat.yml</w:t>
      </w:r>
    </w:p>
    <w:p w14:paraId="4E0C9A01" w14:textId="77777777" w:rsidR="00C815A0" w:rsidRPr="006258D1" w:rsidRDefault="00C815A0" w:rsidP="006258D1">
      <w:pPr>
        <w:pStyle w:val="ListParagraph"/>
        <w:numPr>
          <w:ilvl w:val="0"/>
          <w:numId w:val="11"/>
        </w:numPr>
        <w:rPr>
          <w:rFonts w:ascii="ProximaNova-Regular" w:hAnsi="ProximaNova-Regular" w:cs="ProximaNova-Regular"/>
          <w:sz w:val="28"/>
          <w:szCs w:val="32"/>
        </w:rPr>
      </w:pPr>
      <w:r w:rsidRPr="006258D1">
        <w:rPr>
          <w:rFonts w:ascii="ProximaNova-Regular" w:hAnsi="ProximaNova-Regular" w:cs="ProximaNova-Regular"/>
          <w:sz w:val="28"/>
          <w:szCs w:val="32"/>
        </w:rPr>
        <w:t>Paste the following code in the new file.</w:t>
      </w:r>
    </w:p>
    <w:p w14:paraId="72880B55"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filebeat:</w:t>
      </w:r>
    </w:p>
    <w:p w14:paraId="6827B6AF"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prospectors:</w:t>
      </w:r>
    </w:p>
    <w:p w14:paraId="56984CB0"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w:t>
      </w:r>
    </w:p>
    <w:p w14:paraId="2BC2D21B"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paths:</w:t>
      </w:r>
    </w:p>
    <w:p w14:paraId="6C032B4D"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 /home/elkdata/files/*.csv</w:t>
      </w:r>
    </w:p>
    <w:p w14:paraId="50A10C7A"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document_type: netflowOneDay</w:t>
      </w:r>
    </w:p>
    <w:p w14:paraId="4D68868D" w14:textId="77777777" w:rsidR="003E253D" w:rsidRPr="003E253D" w:rsidRDefault="003E253D" w:rsidP="003E253D">
      <w:pPr>
        <w:spacing w:line="240" w:lineRule="auto"/>
        <w:ind w:left="720"/>
        <w:rPr>
          <w:rFonts w:ascii="Menlo" w:hAnsi="Menlo" w:cs="Menlo"/>
          <w:color w:val="000000"/>
          <w:sz w:val="18"/>
          <w:szCs w:val="28"/>
        </w:rPr>
      </w:pPr>
    </w:p>
    <w:p w14:paraId="3DFEAE15"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registry_file: /var/lib/filebeat/registry</w:t>
      </w:r>
    </w:p>
    <w:p w14:paraId="6E6933D1" w14:textId="77777777" w:rsidR="003E253D" w:rsidRPr="003E253D" w:rsidRDefault="003E253D" w:rsidP="003E253D">
      <w:pPr>
        <w:spacing w:line="240" w:lineRule="auto"/>
        <w:ind w:left="720"/>
        <w:rPr>
          <w:rFonts w:ascii="Menlo" w:hAnsi="Menlo" w:cs="Menlo"/>
          <w:color w:val="000000"/>
          <w:sz w:val="18"/>
          <w:szCs w:val="28"/>
        </w:rPr>
      </w:pPr>
    </w:p>
    <w:p w14:paraId="54F5D11C"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output:</w:t>
      </w:r>
    </w:p>
    <w:p w14:paraId="7564067F"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logstash:</w:t>
      </w:r>
    </w:p>
    <w:p w14:paraId="195A227C"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hosts: ["127.0.0.1:5044"]</w:t>
      </w:r>
    </w:p>
    <w:p w14:paraId="31E9BBB3"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bulk_max_size: 5000</w:t>
      </w:r>
    </w:p>
    <w:p w14:paraId="6ED294E5" w14:textId="77777777" w:rsidR="003E253D" w:rsidRPr="003E253D" w:rsidRDefault="003E253D" w:rsidP="003E253D">
      <w:pPr>
        <w:spacing w:line="240" w:lineRule="auto"/>
        <w:ind w:left="720"/>
        <w:rPr>
          <w:rFonts w:ascii="Menlo" w:hAnsi="Menlo" w:cs="Menlo"/>
          <w:color w:val="000000"/>
          <w:sz w:val="18"/>
          <w:szCs w:val="28"/>
        </w:rPr>
      </w:pPr>
    </w:p>
    <w:p w14:paraId="1FA7115A"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tls:</w:t>
      </w:r>
    </w:p>
    <w:p w14:paraId="67515C6B"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certificate_authorities: ["/etc/pki/tls/certs/logstash-forwarder.crt"]</w:t>
      </w:r>
    </w:p>
    <w:p w14:paraId="375373F3" w14:textId="77777777" w:rsidR="003E253D" w:rsidRPr="003E253D" w:rsidRDefault="003E253D" w:rsidP="003E253D">
      <w:pPr>
        <w:spacing w:line="240" w:lineRule="auto"/>
        <w:ind w:left="720"/>
        <w:rPr>
          <w:rFonts w:ascii="Menlo" w:hAnsi="Menlo" w:cs="Menlo"/>
          <w:color w:val="000000"/>
          <w:sz w:val="18"/>
          <w:szCs w:val="28"/>
        </w:rPr>
      </w:pPr>
    </w:p>
    <w:p w14:paraId="17940D84"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shipper:</w:t>
      </w:r>
    </w:p>
    <w:p w14:paraId="25D74B6F" w14:textId="77777777" w:rsidR="003E253D" w:rsidRPr="003E253D" w:rsidRDefault="003E253D" w:rsidP="003E253D">
      <w:pPr>
        <w:spacing w:line="240" w:lineRule="auto"/>
        <w:ind w:left="720"/>
        <w:rPr>
          <w:rFonts w:ascii="Menlo" w:hAnsi="Menlo" w:cs="Menlo"/>
          <w:color w:val="000000"/>
          <w:sz w:val="18"/>
          <w:szCs w:val="28"/>
        </w:rPr>
      </w:pPr>
    </w:p>
    <w:p w14:paraId="4F75A9EE"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logging:</w:t>
      </w:r>
    </w:p>
    <w:p w14:paraId="7004E9AC"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to_files: true</w:t>
      </w:r>
    </w:p>
    <w:p w14:paraId="07856000"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files:</w:t>
      </w:r>
    </w:p>
    <w:p w14:paraId="22C0A4DC"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path: /var/log/filebeat/</w:t>
      </w:r>
    </w:p>
    <w:p w14:paraId="538162FD"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name: filebeat_eslogs.log</w:t>
      </w:r>
    </w:p>
    <w:p w14:paraId="25BF604C"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rotateeverybytes: 10485760 # = 10MB</w:t>
      </w:r>
    </w:p>
    <w:p w14:paraId="39DE1C07" w14:textId="77777777" w:rsidR="003E253D" w:rsidRPr="003E253D" w:rsidRDefault="003E253D" w:rsidP="003E253D">
      <w:pPr>
        <w:spacing w:line="240" w:lineRule="auto"/>
        <w:ind w:left="720"/>
        <w:rPr>
          <w:rFonts w:ascii="Menlo" w:hAnsi="Menlo" w:cs="Menlo"/>
          <w:color w:val="000000"/>
          <w:sz w:val="18"/>
          <w:szCs w:val="28"/>
        </w:rPr>
      </w:pPr>
      <w:r w:rsidRPr="003E253D">
        <w:rPr>
          <w:rFonts w:ascii="Menlo" w:hAnsi="Menlo" w:cs="Menlo"/>
          <w:color w:val="000000"/>
          <w:sz w:val="18"/>
          <w:szCs w:val="28"/>
        </w:rPr>
        <w:t xml:space="preserve">    level: info</w:t>
      </w:r>
    </w:p>
    <w:p w14:paraId="1FB20645" w14:textId="77777777" w:rsidR="00A01090" w:rsidRDefault="00A01090"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sz w:val="28"/>
        </w:rPr>
      </w:pPr>
    </w:p>
    <w:p w14:paraId="051826B1" w14:textId="77777777" w:rsidR="00A36E72" w:rsidRPr="004D50C4" w:rsidRDefault="00A36E72" w:rsidP="007903B2">
      <w:pPr>
        <w:pStyle w:val="ListParagraph"/>
        <w:numPr>
          <w:ilvl w:val="0"/>
          <w:numId w:val="11"/>
        </w:numPr>
        <w:rPr>
          <w:rFonts w:ascii="ProximaNova-Regular" w:hAnsi="ProximaNova-Regular" w:cs="ProximaNova-Regular"/>
          <w:sz w:val="28"/>
          <w:szCs w:val="32"/>
        </w:rPr>
      </w:pPr>
      <w:r w:rsidRPr="004D50C4">
        <w:rPr>
          <w:rFonts w:ascii="ProximaNova-Regular" w:hAnsi="ProximaNova-Regular" w:cs="ProximaNova-Regular"/>
          <w:sz w:val="28"/>
          <w:szCs w:val="32"/>
        </w:rPr>
        <w:t>Save and quit.</w:t>
      </w:r>
    </w:p>
    <w:p w14:paraId="0A90F7BF" w14:textId="77777777" w:rsidR="00A36E72" w:rsidRPr="004D50C4" w:rsidRDefault="00A36E72" w:rsidP="007903B2">
      <w:pPr>
        <w:pStyle w:val="ListParagraph"/>
        <w:numPr>
          <w:ilvl w:val="0"/>
          <w:numId w:val="11"/>
        </w:numPr>
        <w:rPr>
          <w:rFonts w:ascii="ProximaNova-Regular" w:hAnsi="ProximaNova-Regular" w:cs="ProximaNova-Regular"/>
          <w:sz w:val="28"/>
          <w:szCs w:val="32"/>
        </w:rPr>
      </w:pPr>
      <w:r w:rsidRPr="004D50C4">
        <w:rPr>
          <w:rFonts w:ascii="ProximaNova-Regular" w:hAnsi="ProximaNova-Regular" w:cs="ProximaNova-Regular"/>
          <w:sz w:val="28"/>
          <w:szCs w:val="32"/>
        </w:rPr>
        <w:t>Now start and enable Filebeat to put our changes into place:</w:t>
      </w:r>
    </w:p>
    <w:p w14:paraId="767D0AA3" w14:textId="77777777" w:rsidR="00A36E72" w:rsidRPr="00553DEA" w:rsidRDefault="00A36E72" w:rsidP="00553DE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553DEA">
        <w:rPr>
          <w:rFonts w:ascii="Andale Mono" w:eastAsiaTheme="minorHAnsi" w:hAnsi="Andale Mono" w:cs="Helvetica"/>
          <w:b/>
          <w:sz w:val="18"/>
        </w:rPr>
        <w:t>sudo systemctl start filebeat</w:t>
      </w:r>
    </w:p>
    <w:p w14:paraId="14CB9012" w14:textId="6E12F59B" w:rsidR="00A36E72" w:rsidRPr="00553DEA" w:rsidRDefault="00A36E72" w:rsidP="00553DE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553DEA">
        <w:rPr>
          <w:rFonts w:ascii="Andale Mono" w:eastAsiaTheme="minorHAnsi" w:hAnsi="Andale Mono" w:cs="Helvetica"/>
          <w:b/>
          <w:sz w:val="18"/>
        </w:rPr>
        <w:t>sudo systemctl enable filebeat</w:t>
      </w:r>
    </w:p>
    <w:p w14:paraId="48A529D4" w14:textId="2A9FA429" w:rsidR="00A36E72" w:rsidRPr="007903B2" w:rsidRDefault="00A36E72" w:rsidP="00A36E72">
      <w:pPr>
        <w:pStyle w:val="ListParagraph"/>
        <w:numPr>
          <w:ilvl w:val="0"/>
          <w:numId w:val="11"/>
        </w:numPr>
        <w:rPr>
          <w:rFonts w:ascii="ProximaNova-Regular" w:hAnsi="ProximaNova-Regular" w:cs="ProximaNova-Regular"/>
          <w:sz w:val="28"/>
          <w:szCs w:val="32"/>
        </w:rPr>
      </w:pPr>
      <w:r w:rsidRPr="005D5730">
        <w:rPr>
          <w:rFonts w:ascii="ProximaNova-Regular" w:hAnsi="ProximaNova-Regular" w:cs="ProximaNova-Regular"/>
          <w:sz w:val="28"/>
          <w:szCs w:val="32"/>
        </w:rPr>
        <w:t xml:space="preserve">To ensure, your filebeat is working fine, check the logs – </w:t>
      </w:r>
    </w:p>
    <w:p w14:paraId="29BDBAC0" w14:textId="4969925C" w:rsidR="00A36E72" w:rsidRPr="00553DEA" w:rsidRDefault="00A36E72" w:rsidP="00553DE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553DEA">
        <w:rPr>
          <w:rFonts w:ascii="Andale Mono" w:eastAsiaTheme="minorHAnsi" w:hAnsi="Andale Mono" w:cs="Helvetica"/>
          <w:b/>
          <w:sz w:val="18"/>
        </w:rPr>
        <w:t>more /var/log/filebeat/filebeat_eslogs.log</w:t>
      </w:r>
    </w:p>
    <w:p w14:paraId="6EB21B43" w14:textId="77777777" w:rsidR="00A36E72" w:rsidRPr="005D5730" w:rsidRDefault="00A36E72" w:rsidP="007903B2">
      <w:pPr>
        <w:pStyle w:val="ListParagraph"/>
        <w:numPr>
          <w:ilvl w:val="0"/>
          <w:numId w:val="11"/>
        </w:numPr>
        <w:rPr>
          <w:rFonts w:ascii="ProximaNova-Regular" w:hAnsi="ProximaNova-Regular" w:cs="ProximaNova-Regular"/>
          <w:sz w:val="28"/>
          <w:szCs w:val="32"/>
        </w:rPr>
      </w:pPr>
      <w:r w:rsidRPr="005D5730">
        <w:rPr>
          <w:rFonts w:ascii="ProximaNova-Regular" w:hAnsi="ProximaNova-Regular" w:cs="ProximaNova-Regular"/>
          <w:sz w:val="28"/>
          <w:szCs w:val="32"/>
        </w:rPr>
        <w:t>They should look like this-</w:t>
      </w:r>
    </w:p>
    <w:p w14:paraId="6B651725"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ERR SSL client failed to connect with: dial tcp 127.0.0.1:5044</w:t>
      </w:r>
    </w:p>
    <w:p w14:paraId="2035DE7B"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 getsockopt: connection refused</w:t>
      </w:r>
    </w:p>
    <w:p w14:paraId="4DA4C7DC"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Activated logstash as output plugin.</w:t>
      </w:r>
    </w:p>
    <w:p w14:paraId="45941F15"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Publisher name: localhost.localdomain</w:t>
      </w:r>
    </w:p>
    <w:p w14:paraId="5E795280"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Flush Interval set to: 1s</w:t>
      </w:r>
    </w:p>
    <w:p w14:paraId="6F5EEB96"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Max Bulk Size set to: 5000</w:t>
      </w:r>
    </w:p>
    <w:p w14:paraId="2780D9B2"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Init Beat: filebeat; Version: 1.2.3</w:t>
      </w:r>
    </w:p>
    <w:p w14:paraId="152C536A"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filebeat sucessfully setup. Start running.</w:t>
      </w:r>
    </w:p>
    <w:p w14:paraId="6088C380"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Registry file set to: /var/lib/filebeat/registry</w:t>
      </w:r>
    </w:p>
    <w:p w14:paraId="79C0F5F7"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lastRenderedPageBreak/>
        <w:t>2016-07-12T12:31:10-04:00 INFO Set ignore_older duration to 0</w:t>
      </w:r>
    </w:p>
    <w:p w14:paraId="7AA8F738"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Set close_older duration to 1h0m0s</w:t>
      </w:r>
    </w:p>
    <w:p w14:paraId="3F210E2A"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Set scan_frequency duration to 10s</w:t>
      </w:r>
    </w:p>
    <w:p w14:paraId="72292D9B"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 xml:space="preserve">2016-07-12T12:31:10-04:00 INFO Invalid input type set: </w:t>
      </w:r>
    </w:p>
    <w:p w14:paraId="30C79709"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Input type set to: log</w:t>
      </w:r>
    </w:p>
    <w:p w14:paraId="73F9F455"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Set backoff duration to 1s</w:t>
      </w:r>
    </w:p>
    <w:p w14:paraId="571F4655"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Set max_backoff duration to 10s</w:t>
      </w:r>
    </w:p>
    <w:p w14:paraId="65DA029E"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force_close_file is disabled</w:t>
      </w:r>
    </w:p>
    <w:p w14:paraId="77A35C22"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Starting prospector of type: log</w:t>
      </w:r>
    </w:p>
    <w:p w14:paraId="51128467"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Starting spooler: spool_size: 2048; idle_timeout: 5s</w:t>
      </w:r>
    </w:p>
    <w:p w14:paraId="4E6E4D97"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All prospectors initialised with 0 states to persist</w:t>
      </w:r>
    </w:p>
    <w:p w14:paraId="78A38274" w14:textId="77777777" w:rsidR="005141A1" w:rsidRPr="00912133" w:rsidRDefault="005141A1" w:rsidP="005141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8"/>
        </w:rPr>
      </w:pPr>
      <w:r w:rsidRPr="00912133">
        <w:rPr>
          <w:rFonts w:ascii="Menlo" w:hAnsi="Menlo" w:cs="Menlo"/>
          <w:color w:val="000000"/>
          <w:sz w:val="20"/>
          <w:szCs w:val="28"/>
        </w:rPr>
        <w:t>2016-07-12T12:31:10-04:00 INFO Starting Registrar</w:t>
      </w:r>
    </w:p>
    <w:p w14:paraId="4F5F475F" w14:textId="1A5DF7A8" w:rsidR="005E0532" w:rsidRDefault="005141A1" w:rsidP="005141A1">
      <w:pPr>
        <w:rPr>
          <w:rFonts w:ascii="Menlo" w:hAnsi="Menlo" w:cs="Menlo"/>
          <w:color w:val="000000"/>
          <w:sz w:val="20"/>
          <w:szCs w:val="28"/>
        </w:rPr>
      </w:pPr>
      <w:r w:rsidRPr="00912133">
        <w:rPr>
          <w:rFonts w:ascii="Menlo" w:hAnsi="Menlo" w:cs="Menlo"/>
          <w:color w:val="000000"/>
          <w:sz w:val="20"/>
          <w:szCs w:val="28"/>
        </w:rPr>
        <w:t>2016-07-12T12:31:10-04:00 INFO Start sending events to output</w:t>
      </w:r>
    </w:p>
    <w:p w14:paraId="1541DA3C" w14:textId="77777777" w:rsidR="005E0532" w:rsidRPr="006D1AE3" w:rsidRDefault="005E0532" w:rsidP="006D1AE3">
      <w:pPr>
        <w:rPr>
          <w:rFonts w:ascii="ProximaNova-Regular" w:hAnsi="ProximaNova-Regular" w:cs="ProximaNova-Regular"/>
          <w:sz w:val="28"/>
          <w:szCs w:val="32"/>
        </w:rPr>
      </w:pPr>
      <w:r w:rsidRPr="006D1AE3">
        <w:rPr>
          <w:rFonts w:ascii="ProximaNova-Regular" w:hAnsi="ProximaNova-Regular" w:cs="ProximaNova-Regular"/>
          <w:sz w:val="28"/>
          <w:szCs w:val="32"/>
        </w:rPr>
        <w:t>This means, filebeat is working fine and we are good to input data.</w:t>
      </w:r>
    </w:p>
    <w:p w14:paraId="11010995" w14:textId="370D1A28" w:rsidR="0032470C" w:rsidRPr="0032470C" w:rsidRDefault="0032470C" w:rsidP="0032470C">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sidRPr="0032470C">
        <w:rPr>
          <w:rFonts w:eastAsiaTheme="minorHAnsi" w:cs="Helvetica"/>
          <w:b/>
          <w:sz w:val="32"/>
        </w:rPr>
        <w:t>Install Filebeat Package</w:t>
      </w:r>
    </w:p>
    <w:p w14:paraId="15DC7A44" w14:textId="2CDA123F" w:rsidR="003B5B71" w:rsidRPr="003B5B71" w:rsidRDefault="003B5B71" w:rsidP="003B5B71">
      <w:pPr>
        <w:pStyle w:val="ListParagraph"/>
        <w:numPr>
          <w:ilvl w:val="0"/>
          <w:numId w:val="11"/>
        </w:numPr>
        <w:rPr>
          <w:rFonts w:ascii="ProximaNova-Regular" w:hAnsi="ProximaNova-Regular" w:cs="ProximaNova-Regular"/>
          <w:sz w:val="28"/>
          <w:szCs w:val="32"/>
        </w:rPr>
      </w:pPr>
      <w:r w:rsidRPr="003B5B71">
        <w:rPr>
          <w:rFonts w:ascii="ProximaNova-Regular" w:hAnsi="ProximaNova-Regular" w:cs="ProximaNova-Regular"/>
          <w:sz w:val="28"/>
          <w:szCs w:val="32"/>
        </w:rPr>
        <w:t xml:space="preserve">It’s about time now that we get data getting in ES through filebeat. </w:t>
      </w:r>
    </w:p>
    <w:p w14:paraId="4E0B78A6" w14:textId="1FB2358F" w:rsidR="003B5B71" w:rsidRPr="000C2903" w:rsidRDefault="003B5B71" w:rsidP="000C2903">
      <w:pPr>
        <w:pStyle w:val="ListParagraph"/>
        <w:numPr>
          <w:ilvl w:val="0"/>
          <w:numId w:val="11"/>
        </w:numPr>
        <w:rPr>
          <w:rFonts w:ascii="ProximaNova-Regular" w:hAnsi="ProximaNova-Regular" w:cs="ProximaNova-Regular"/>
          <w:sz w:val="28"/>
          <w:szCs w:val="32"/>
        </w:rPr>
      </w:pPr>
      <w:r w:rsidRPr="003B5B71">
        <w:rPr>
          <w:rFonts w:ascii="ProximaNova-Regular" w:hAnsi="ProximaNova-Regular" w:cs="ProximaNova-Regular"/>
          <w:sz w:val="28"/>
          <w:szCs w:val="32"/>
        </w:rPr>
        <w:t>Create a new directory in root home directory</w:t>
      </w:r>
    </w:p>
    <w:p w14:paraId="2920669A" w14:textId="77777777" w:rsidR="003B5B71" w:rsidRPr="003B5B71" w:rsidRDefault="003B5B71" w:rsidP="000C2903">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3B5B71">
        <w:rPr>
          <w:rFonts w:ascii="Andale Mono" w:eastAsiaTheme="minorHAnsi" w:hAnsi="Andale Mono" w:cs="Helvetica"/>
          <w:b/>
          <w:sz w:val="18"/>
        </w:rPr>
        <w:t>cd ~</w:t>
      </w:r>
    </w:p>
    <w:p w14:paraId="5B0CE3CE" w14:textId="77777777" w:rsidR="003B5B71" w:rsidRPr="003B5B71" w:rsidRDefault="003B5B71" w:rsidP="000C2903">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3B5B71">
        <w:rPr>
          <w:rFonts w:ascii="Andale Mono" w:eastAsiaTheme="minorHAnsi" w:hAnsi="Andale Mono" w:cs="Helvetica"/>
          <w:b/>
          <w:sz w:val="18"/>
        </w:rPr>
        <w:t>mkdir /home/elkdata</w:t>
      </w:r>
    </w:p>
    <w:p w14:paraId="188C4914" w14:textId="77777777" w:rsidR="003B5B71" w:rsidRPr="003B5B71" w:rsidRDefault="003B5B71" w:rsidP="000C2903">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3B5B71">
        <w:rPr>
          <w:rFonts w:ascii="Andale Mono" w:eastAsiaTheme="minorHAnsi" w:hAnsi="Andale Mono" w:cs="Helvetica"/>
          <w:b/>
          <w:sz w:val="18"/>
        </w:rPr>
        <w:t>mkdir /home/elkdata/files</w:t>
      </w:r>
    </w:p>
    <w:p w14:paraId="1569EDA5" w14:textId="77777777" w:rsidR="003B5B71" w:rsidRPr="003B5B71" w:rsidRDefault="003B5B71" w:rsidP="003B5B71">
      <w:pPr>
        <w:spacing w:after="0" w:line="240" w:lineRule="auto"/>
        <w:rPr>
          <w:rFonts w:ascii="ProximaNova-Regular" w:eastAsiaTheme="minorHAnsi" w:hAnsi="ProximaNova-Regular" w:cs="ProximaNova-Regular"/>
          <w:sz w:val="24"/>
          <w:szCs w:val="32"/>
        </w:rPr>
      </w:pPr>
    </w:p>
    <w:p w14:paraId="1BCE86B8" w14:textId="77777777" w:rsidR="003B5B71" w:rsidRPr="003B5B71" w:rsidRDefault="003B5B71" w:rsidP="00CD7B86">
      <w:pPr>
        <w:pStyle w:val="ListParagraph"/>
        <w:numPr>
          <w:ilvl w:val="0"/>
          <w:numId w:val="11"/>
        </w:numPr>
        <w:rPr>
          <w:rFonts w:ascii="ProximaNova-Regular" w:hAnsi="ProximaNova-Regular" w:cs="ProximaNova-Regular"/>
          <w:sz w:val="28"/>
          <w:szCs w:val="32"/>
        </w:rPr>
      </w:pPr>
      <w:r w:rsidRPr="003B5B71">
        <w:rPr>
          <w:rFonts w:ascii="ProximaNova-Regular" w:hAnsi="ProximaNova-Regular" w:cs="ProximaNova-Regular"/>
          <w:sz w:val="28"/>
          <w:szCs w:val="32"/>
        </w:rPr>
        <w:t xml:space="preserve">Copy the csv file to import - </w:t>
      </w:r>
    </w:p>
    <w:p w14:paraId="5D130806" w14:textId="77777777" w:rsidR="003B5B71" w:rsidRPr="003B5B71" w:rsidRDefault="003B5B71" w:rsidP="00366FA6">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3B5B71">
        <w:rPr>
          <w:rFonts w:ascii="Andale Mono" w:eastAsiaTheme="minorHAnsi" w:hAnsi="Andale Mono" w:cs="Helvetica"/>
          <w:b/>
          <w:sz w:val="18"/>
        </w:rPr>
        <w:t>cp /home/aasingh/01.csv /home/elkdata/files/01.csv</w:t>
      </w:r>
    </w:p>
    <w:p w14:paraId="3E27BD73" w14:textId="77777777" w:rsidR="003B5B71" w:rsidRPr="003B5B71" w:rsidRDefault="003B5B71" w:rsidP="003B5B71">
      <w:pPr>
        <w:spacing w:after="0" w:line="240" w:lineRule="auto"/>
        <w:rPr>
          <w:rFonts w:ascii="Menlo" w:eastAsiaTheme="minorHAnsi" w:hAnsi="Menlo" w:cs="Menlo"/>
          <w:color w:val="000000"/>
          <w:sz w:val="28"/>
          <w:szCs w:val="28"/>
        </w:rPr>
      </w:pPr>
    </w:p>
    <w:p w14:paraId="5830B715" w14:textId="77777777" w:rsidR="00F664D0" w:rsidRDefault="003B6179" w:rsidP="003B6179">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sidRPr="003B6179">
        <w:rPr>
          <w:rFonts w:eastAsiaTheme="minorHAnsi" w:cs="Helvetica"/>
          <w:b/>
          <w:sz w:val="32"/>
        </w:rPr>
        <w:t>Install Sense</w:t>
      </w:r>
    </w:p>
    <w:p w14:paraId="06FCBA10" w14:textId="77777777" w:rsidR="00F664D0" w:rsidRPr="00F664D0" w:rsidRDefault="00F664D0" w:rsidP="00F664D0">
      <w:pPr>
        <w:pStyle w:val="ListParagraph"/>
        <w:numPr>
          <w:ilvl w:val="0"/>
          <w:numId w:val="11"/>
        </w:numPr>
        <w:rPr>
          <w:rFonts w:ascii="ProximaNova-Regular" w:hAnsi="ProximaNova-Regular" w:cs="ProximaNova-Regular"/>
          <w:sz w:val="28"/>
          <w:szCs w:val="32"/>
        </w:rPr>
      </w:pPr>
      <w:r w:rsidRPr="00F664D0">
        <w:rPr>
          <w:rFonts w:ascii="ProximaNova-Regular" w:hAnsi="ProximaNova-Regular" w:cs="ProximaNova-Regular"/>
          <w:sz w:val="28"/>
          <w:szCs w:val="32"/>
        </w:rPr>
        <w:t xml:space="preserve">Go to the directory – </w:t>
      </w:r>
    </w:p>
    <w:p w14:paraId="287AA73E" w14:textId="77777777" w:rsidR="00F664D0" w:rsidRPr="00F664D0" w:rsidRDefault="00F664D0" w:rsidP="00F664D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F664D0">
        <w:rPr>
          <w:rFonts w:ascii="Andale Mono" w:eastAsiaTheme="minorHAnsi" w:hAnsi="Andale Mono" w:cs="Helvetica"/>
          <w:b/>
          <w:sz w:val="18"/>
        </w:rPr>
        <w:tab/>
        <w:t>cd /opt/kibana</w:t>
      </w:r>
    </w:p>
    <w:p w14:paraId="046ECE8B" w14:textId="77777777" w:rsidR="00F664D0" w:rsidRPr="00F664D0" w:rsidRDefault="00F664D0" w:rsidP="00F664D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F664D0">
        <w:rPr>
          <w:rFonts w:ascii="Andale Mono" w:eastAsiaTheme="minorHAnsi" w:hAnsi="Andale Mono" w:cs="Helvetica"/>
          <w:b/>
          <w:sz w:val="18"/>
        </w:rPr>
        <w:tab/>
        <w:t>./bin/kibana plugin --install elastic/sense</w:t>
      </w:r>
    </w:p>
    <w:p w14:paraId="29F655E2" w14:textId="2F11A44E" w:rsidR="00F664D0" w:rsidRPr="00F664D0" w:rsidRDefault="00F664D0" w:rsidP="00F664D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F664D0">
        <w:rPr>
          <w:rFonts w:ascii="Andale Mono" w:eastAsiaTheme="minorHAnsi" w:hAnsi="Andale Mono" w:cs="Helvetica"/>
          <w:b/>
          <w:sz w:val="18"/>
        </w:rPr>
        <w:tab/>
        <w:t xml:space="preserve">systemctl restart kibana </w:t>
      </w:r>
    </w:p>
    <w:p w14:paraId="33D08BDC" w14:textId="5FEC83AF" w:rsidR="005141A1" w:rsidRPr="00F664D0" w:rsidRDefault="005141A1" w:rsidP="00F664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Helvetica"/>
          <w:b/>
          <w:sz w:val="32"/>
        </w:rPr>
      </w:pPr>
      <w:r w:rsidRPr="00F664D0">
        <w:rPr>
          <w:rFonts w:eastAsiaTheme="minorHAnsi" w:cs="Helvetica"/>
          <w:b/>
          <w:sz w:val="32"/>
        </w:rPr>
        <w:br w:type="page"/>
      </w:r>
    </w:p>
    <w:p w14:paraId="6530B53F" w14:textId="678F8D91" w:rsidR="00A36E72" w:rsidRDefault="001B38DB"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sz w:val="28"/>
        </w:rPr>
      </w:pPr>
      <w:r>
        <w:rPr>
          <w:rFonts w:eastAsiaTheme="minorHAnsi" w:cs="Helvetica"/>
          <w:b/>
          <w:noProof/>
          <w:sz w:val="28"/>
        </w:rPr>
        <w:lastRenderedPageBreak/>
        <w:drawing>
          <wp:inline distT="0" distB="0" distL="0" distR="0" wp14:anchorId="0936EDAA" wp14:editId="6F7CC62A">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8-16 at 1.23.2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97A7BB6" w14:textId="77777777" w:rsidR="0081341F" w:rsidRDefault="0081341F"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sz w:val="28"/>
        </w:rPr>
      </w:pPr>
    </w:p>
    <w:p w14:paraId="2AE8B615" w14:textId="77777777" w:rsidR="0081341F" w:rsidRDefault="0081341F"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sz w:val="28"/>
        </w:rPr>
      </w:pPr>
    </w:p>
    <w:p w14:paraId="09C6B4E3" w14:textId="27161AE5" w:rsidR="005E0C32" w:rsidRDefault="005E0C32">
      <w:pPr>
        <w:rPr>
          <w:rFonts w:eastAsiaTheme="minorHAnsi" w:cs="Helvetica"/>
          <w:b/>
          <w:sz w:val="28"/>
        </w:rPr>
      </w:pPr>
      <w:r>
        <w:rPr>
          <w:rFonts w:eastAsiaTheme="minorHAnsi" w:cs="Helvetica"/>
          <w:b/>
          <w:sz w:val="28"/>
        </w:rPr>
        <w:br w:type="page"/>
      </w:r>
    </w:p>
    <w:p w14:paraId="5EC69FA0" w14:textId="086DC1CB" w:rsidR="005E0C32" w:rsidRDefault="00FD6058"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sz w:val="28"/>
        </w:rPr>
      </w:pPr>
      <w:r>
        <w:rPr>
          <w:rFonts w:eastAsiaTheme="minorHAnsi" w:cs="Helvetica"/>
          <w:b/>
          <w:sz w:val="28"/>
        </w:rPr>
        <w:lastRenderedPageBreak/>
        <w:t xml:space="preserve">Troubleshooting </w:t>
      </w:r>
      <w:r w:rsidR="005E0C32">
        <w:rPr>
          <w:rFonts w:eastAsiaTheme="minorHAnsi" w:cs="Helvetica"/>
          <w:b/>
          <w:sz w:val="28"/>
        </w:rPr>
        <w:t>Guide</w:t>
      </w:r>
    </w:p>
    <w:p w14:paraId="48C2109E" w14:textId="49B1C6EE" w:rsidR="005E0C32" w:rsidRPr="00BD7935" w:rsidRDefault="00F85781" w:rsidP="00BD7935">
      <w:pPr>
        <w:pStyle w:val="ListParagraph"/>
        <w:numPr>
          <w:ilvl w:val="0"/>
          <w:numId w:val="21"/>
        </w:numPr>
        <w:rPr>
          <w:rFonts w:ascii="ProximaNova-Regular" w:hAnsi="ProximaNova-Regular" w:cs="ProximaNova-Regular"/>
          <w:color w:val="FF0000"/>
          <w:sz w:val="28"/>
          <w:szCs w:val="32"/>
        </w:rPr>
      </w:pPr>
      <w:r w:rsidRPr="00BD7935">
        <w:rPr>
          <w:rFonts w:ascii="ProximaNova-Regular" w:hAnsi="ProximaNova-Regular" w:cs="ProximaNova-Regular"/>
          <w:color w:val="FF0000"/>
          <w:sz w:val="28"/>
          <w:szCs w:val="32"/>
        </w:rPr>
        <w:t>Change the path of the elk data</w:t>
      </w:r>
    </w:p>
    <w:p w14:paraId="278CEF4B" w14:textId="3E0E4398" w:rsidR="00F85781" w:rsidRPr="00BD7935" w:rsidRDefault="00F85781" w:rsidP="00BD7935">
      <w:pPr>
        <w:pStyle w:val="ListParagraph"/>
        <w:numPr>
          <w:ilvl w:val="0"/>
          <w:numId w:val="11"/>
        </w:numPr>
        <w:rPr>
          <w:rFonts w:ascii="ProximaNova-Regular" w:hAnsi="ProximaNova-Regular" w:cs="ProximaNova-Regular"/>
          <w:sz w:val="28"/>
          <w:szCs w:val="32"/>
        </w:rPr>
      </w:pPr>
      <w:r w:rsidRPr="00BD7935">
        <w:rPr>
          <w:rFonts w:ascii="ProximaNova-Regular" w:hAnsi="ProximaNova-Regular" w:cs="ProximaNova-Regular"/>
          <w:sz w:val="28"/>
          <w:szCs w:val="32"/>
        </w:rPr>
        <w:t>Stop elasticsearch with this command:</w:t>
      </w:r>
    </w:p>
    <w:p w14:paraId="64C4C751" w14:textId="42ADB325" w:rsidR="00F85781" w:rsidRPr="00FA0B4F" w:rsidRDefault="00F85781" w:rsidP="00FA0B4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FA0B4F">
        <w:rPr>
          <w:rFonts w:ascii="Andale Mono" w:eastAsiaTheme="minorHAnsi" w:hAnsi="Andale Mono" w:cs="Helvetica"/>
          <w:b/>
          <w:sz w:val="18"/>
        </w:rPr>
        <w:t>sudo systemctl stop elasticsearch</w:t>
      </w:r>
    </w:p>
    <w:p w14:paraId="6C1F5BAB" w14:textId="1CBE7247" w:rsidR="00F85781" w:rsidRPr="00FA0B4F" w:rsidRDefault="00F85781" w:rsidP="00FA0B4F">
      <w:pPr>
        <w:pStyle w:val="ListParagraph"/>
        <w:numPr>
          <w:ilvl w:val="0"/>
          <w:numId w:val="11"/>
        </w:numPr>
        <w:rPr>
          <w:rFonts w:ascii="ProximaNova-Regular" w:hAnsi="ProximaNova-Regular" w:cs="ProximaNova-Regular"/>
          <w:sz w:val="28"/>
          <w:szCs w:val="32"/>
        </w:rPr>
      </w:pPr>
      <w:r w:rsidRPr="00FA0B4F">
        <w:rPr>
          <w:rFonts w:ascii="ProximaNova-Regular" w:hAnsi="ProximaNova-Regular" w:cs="ProximaNova-Regular"/>
          <w:sz w:val="28"/>
          <w:szCs w:val="32"/>
        </w:rPr>
        <w:t>Go to the elasticsearch configuration file –</w:t>
      </w:r>
    </w:p>
    <w:p w14:paraId="0A0CA8E2" w14:textId="4A4A27A2" w:rsidR="00F85781" w:rsidRPr="00AE349E" w:rsidRDefault="00F85781" w:rsidP="00AE349E">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AE349E">
        <w:rPr>
          <w:rFonts w:ascii="Andale Mono" w:eastAsiaTheme="minorHAnsi" w:hAnsi="Andale Mono" w:cs="Helvetica"/>
          <w:b/>
          <w:sz w:val="18"/>
        </w:rPr>
        <w:t>sudo vim /etc/elasticsearch/elasticsearch.yml</w:t>
      </w:r>
    </w:p>
    <w:p w14:paraId="22B7A006" w14:textId="4D5D3DFB" w:rsidR="00F85781" w:rsidRPr="002B6A51" w:rsidRDefault="00F85781" w:rsidP="002B6A51">
      <w:pPr>
        <w:pStyle w:val="ListParagraph"/>
        <w:numPr>
          <w:ilvl w:val="0"/>
          <w:numId w:val="11"/>
        </w:numPr>
        <w:rPr>
          <w:rFonts w:ascii="ProximaNova-Regular" w:hAnsi="ProximaNova-Regular" w:cs="ProximaNova-Regular"/>
          <w:sz w:val="28"/>
          <w:szCs w:val="32"/>
        </w:rPr>
      </w:pPr>
      <w:r w:rsidRPr="002B6A51">
        <w:rPr>
          <w:rFonts w:ascii="ProximaNova-Regular" w:hAnsi="ProximaNova-Regular" w:cs="ProximaNova-Regular"/>
          <w:sz w:val="28"/>
          <w:szCs w:val="32"/>
        </w:rPr>
        <w:t>Change the path.location to the required location as follows:</w:t>
      </w:r>
    </w:p>
    <w:p w14:paraId="7982C950" w14:textId="77777777" w:rsidR="00F85781" w:rsidRPr="00212FBA"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8"/>
        </w:rPr>
      </w:pPr>
    </w:p>
    <w:p w14:paraId="2971F8AD" w14:textId="77777777" w:rsidR="00F85781" w:rsidRPr="00212FBA"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8"/>
        </w:rPr>
      </w:pPr>
      <w:r w:rsidRPr="00212FBA">
        <w:rPr>
          <w:rFonts w:ascii="Helvetica" w:hAnsi="Helvetica" w:cs="Helvetica"/>
          <w:noProof/>
          <w:sz w:val="18"/>
        </w:rPr>
        <w:drawing>
          <wp:inline distT="0" distB="0" distL="0" distR="0" wp14:anchorId="13D5A3E6" wp14:editId="05FD773D">
            <wp:extent cx="5219633" cy="2656840"/>
            <wp:effectExtent l="0" t="0" r="0" b="10160"/>
            <wp:docPr id="4" name="Picture 4" descr="Screen%20Shot%202016-07-06%20at%202.09.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7-06%20at%202.09.19%20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1433" r="52564"/>
                    <a:stretch/>
                  </pic:blipFill>
                  <pic:spPr bwMode="auto">
                    <a:xfrm>
                      <a:off x="0" y="0"/>
                      <a:ext cx="5221802" cy="2657944"/>
                    </a:xfrm>
                    <a:prstGeom prst="rect">
                      <a:avLst/>
                    </a:prstGeom>
                    <a:noFill/>
                    <a:ln>
                      <a:noFill/>
                    </a:ln>
                    <a:extLst>
                      <a:ext uri="{53640926-AAD7-44D8-BBD7-CCE9431645EC}">
                        <a14:shadowObscured xmlns:a14="http://schemas.microsoft.com/office/drawing/2010/main"/>
                      </a:ext>
                    </a:extLst>
                  </pic:spPr>
                </pic:pic>
              </a:graphicData>
            </a:graphic>
          </wp:inline>
        </w:drawing>
      </w:r>
    </w:p>
    <w:p w14:paraId="6D8E7621" w14:textId="77777777" w:rsidR="00F85781" w:rsidRPr="00212FBA"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8"/>
        </w:rPr>
      </w:pPr>
      <w:r w:rsidRPr="00212FBA">
        <w:rPr>
          <w:rFonts w:ascii="Helvetica" w:hAnsi="Helvetica" w:cs="Helvetica"/>
          <w:sz w:val="18"/>
        </w:rPr>
        <w:tab/>
      </w:r>
    </w:p>
    <w:p w14:paraId="0D56B6DE" w14:textId="7F409280" w:rsidR="00F85781" w:rsidRPr="00E35C87" w:rsidRDefault="00F85781" w:rsidP="00E35C87">
      <w:pPr>
        <w:pStyle w:val="ListParagraph"/>
        <w:numPr>
          <w:ilvl w:val="0"/>
          <w:numId w:val="11"/>
        </w:numPr>
        <w:rPr>
          <w:rFonts w:ascii="ProximaNova-Regular" w:hAnsi="ProximaNova-Regular" w:cs="ProximaNova-Regular"/>
          <w:sz w:val="28"/>
          <w:szCs w:val="32"/>
        </w:rPr>
      </w:pPr>
      <w:r w:rsidRPr="00E35C87">
        <w:rPr>
          <w:rFonts w:ascii="ProximaNova-Regular" w:hAnsi="ProximaNova-Regular" w:cs="ProximaNova-Regular"/>
          <w:sz w:val="28"/>
          <w:szCs w:val="32"/>
        </w:rPr>
        <w:t>As</w:t>
      </w:r>
      <w:r w:rsidR="00A667DE">
        <w:rPr>
          <w:rFonts w:ascii="ProximaNova-Regular" w:hAnsi="ProximaNova-Regular" w:cs="ProximaNova-Regular"/>
          <w:sz w:val="28"/>
          <w:szCs w:val="32"/>
        </w:rPr>
        <w:t>s</w:t>
      </w:r>
      <w:r w:rsidRPr="00E35C87">
        <w:rPr>
          <w:rFonts w:ascii="ProximaNova-Regular" w:hAnsi="ProximaNova-Regular" w:cs="ProximaNova-Regular"/>
          <w:sz w:val="28"/>
          <w:szCs w:val="32"/>
        </w:rPr>
        <w:t xml:space="preserve">ign proper permission to elasticsearch user </w:t>
      </w:r>
    </w:p>
    <w:p w14:paraId="52B22542" w14:textId="7A8E6DFC" w:rsidR="00F85781" w:rsidRPr="001A646D" w:rsidRDefault="00F85781" w:rsidP="001A646D">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1A646D">
        <w:rPr>
          <w:rFonts w:ascii="Andale Mono" w:eastAsiaTheme="minorHAnsi" w:hAnsi="Andale Mono" w:cs="Helvetica"/>
          <w:b/>
          <w:sz w:val="18"/>
        </w:rPr>
        <w:t>sudo chown -R elasticsearch: /mnt/ssd/elkdata/</w:t>
      </w:r>
    </w:p>
    <w:p w14:paraId="636D19E9" w14:textId="378F75CD" w:rsidR="00F85781" w:rsidRPr="0052596F" w:rsidRDefault="00F85781" w:rsidP="00F8578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1A646D">
        <w:rPr>
          <w:rFonts w:ascii="Andale Mono" w:eastAsiaTheme="minorHAnsi" w:hAnsi="Andale Mono" w:cs="Helvetica"/>
          <w:b/>
          <w:sz w:val="18"/>
        </w:rPr>
        <w:t>sudo chmod -R ug+rw /mnt/ssd/elkdata/</w:t>
      </w:r>
    </w:p>
    <w:p w14:paraId="6B87F32E" w14:textId="77777777" w:rsidR="00F85781" w:rsidRDefault="00F85781" w:rsidP="0052596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52596F">
        <w:rPr>
          <w:rFonts w:ascii="Andale Mono" w:eastAsiaTheme="minorHAnsi" w:hAnsi="Andale Mono" w:cs="Helvetica"/>
          <w:b/>
          <w:sz w:val="18"/>
        </w:rPr>
        <w:t>vim /usr/lib/systemd/system/elasticsearch.service</w:t>
      </w:r>
    </w:p>
    <w:p w14:paraId="15A705E7" w14:textId="77777777" w:rsidR="0052596F" w:rsidRPr="0052596F" w:rsidRDefault="0052596F" w:rsidP="0052596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p>
    <w:p w14:paraId="7EEABBCD" w14:textId="1E051220" w:rsidR="00F85781" w:rsidRDefault="00F85781" w:rsidP="00BD07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firstLine="520"/>
        <w:rPr>
          <w:rFonts w:ascii="Helvetica" w:hAnsi="Helvetica" w:cs="Helvetica"/>
          <w:sz w:val="18"/>
        </w:rPr>
      </w:pPr>
      <w:r w:rsidRPr="00212FBA">
        <w:rPr>
          <w:rFonts w:ascii="Helvetica" w:hAnsi="Helvetica" w:cs="Helvetica"/>
          <w:sz w:val="18"/>
        </w:rPr>
        <w:t>LimitMEMLOCK=infinity</w:t>
      </w:r>
    </w:p>
    <w:p w14:paraId="0E33B072" w14:textId="43950C66" w:rsidR="00F85781" w:rsidRPr="00A7508D" w:rsidRDefault="00F85781" w:rsidP="00A7508D">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A7508D">
        <w:rPr>
          <w:rFonts w:ascii="Andale Mono" w:eastAsiaTheme="minorHAnsi" w:hAnsi="Andale Mono" w:cs="Helvetica"/>
          <w:b/>
          <w:sz w:val="18"/>
        </w:rPr>
        <w:t>systemctl daemon-reload</w:t>
      </w:r>
    </w:p>
    <w:p w14:paraId="7004BA63" w14:textId="77777777" w:rsidR="00F85781"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8"/>
        </w:rPr>
      </w:pPr>
      <w:r>
        <w:rPr>
          <w:rFonts w:ascii="Helvetica" w:hAnsi="Helvetica" w:cs="Helvetica"/>
          <w:sz w:val="18"/>
        </w:rPr>
        <w:tab/>
      </w:r>
    </w:p>
    <w:p w14:paraId="006F51EB" w14:textId="56B05B4A" w:rsidR="00F85781" w:rsidRPr="00AA2E74" w:rsidRDefault="00F85781" w:rsidP="00AA2E74">
      <w:pPr>
        <w:pStyle w:val="ListParagraph"/>
        <w:numPr>
          <w:ilvl w:val="0"/>
          <w:numId w:val="11"/>
        </w:numPr>
        <w:rPr>
          <w:rFonts w:ascii="ProximaNova-Regular" w:hAnsi="ProximaNova-Regular" w:cs="ProximaNova-Regular"/>
          <w:sz w:val="28"/>
          <w:szCs w:val="32"/>
        </w:rPr>
      </w:pPr>
      <w:r w:rsidRPr="00AA2E74">
        <w:rPr>
          <w:rFonts w:ascii="ProximaNova-Regular" w:hAnsi="ProximaNova-Regular" w:cs="ProximaNova-Regular"/>
          <w:sz w:val="28"/>
          <w:szCs w:val="32"/>
        </w:rPr>
        <w:t xml:space="preserve">Restart elasticsearch </w:t>
      </w:r>
    </w:p>
    <w:p w14:paraId="49A651DA" w14:textId="5DAA3B6D" w:rsidR="00F85781" w:rsidRPr="00EE5C6F" w:rsidRDefault="00F85781" w:rsidP="00EE5C6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EE5C6F">
        <w:rPr>
          <w:rFonts w:ascii="Andale Mono" w:eastAsiaTheme="minorHAnsi" w:hAnsi="Andale Mono" w:cs="Helvetica"/>
          <w:b/>
          <w:sz w:val="18"/>
        </w:rPr>
        <w:t>sudo systemctl start elasticsearch</w:t>
      </w:r>
    </w:p>
    <w:p w14:paraId="4A30AF77" w14:textId="77777777" w:rsidR="00F85781" w:rsidRPr="00212FBA"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8"/>
        </w:rPr>
      </w:pPr>
    </w:p>
    <w:p w14:paraId="48C836D4" w14:textId="77777777" w:rsidR="00F85781" w:rsidRPr="00EE5C6F" w:rsidRDefault="00F85781" w:rsidP="00EE5C6F">
      <w:pPr>
        <w:pStyle w:val="ListParagraph"/>
        <w:numPr>
          <w:ilvl w:val="0"/>
          <w:numId w:val="11"/>
        </w:numPr>
        <w:rPr>
          <w:rFonts w:ascii="ProximaNova-Regular" w:hAnsi="ProximaNova-Regular" w:cs="ProximaNova-Regular"/>
          <w:sz w:val="28"/>
          <w:szCs w:val="32"/>
        </w:rPr>
      </w:pPr>
      <w:r w:rsidRPr="00EE5C6F">
        <w:rPr>
          <w:rFonts w:ascii="ProximaNova-Regular" w:hAnsi="ProximaNova-Regular" w:cs="ProximaNova-Regular"/>
          <w:sz w:val="28"/>
          <w:szCs w:val="32"/>
        </w:rPr>
        <w:t xml:space="preserve">Useful link for elasticsearch.yml/mlockall not reflecting. </w:t>
      </w:r>
    </w:p>
    <w:p w14:paraId="43EC519C" w14:textId="77777777" w:rsidR="00F85781" w:rsidRPr="00EE5C6F" w:rsidRDefault="00F85781" w:rsidP="00EE5C6F">
      <w:pPr>
        <w:pStyle w:val="ListParagraph"/>
        <w:numPr>
          <w:ilvl w:val="0"/>
          <w:numId w:val="11"/>
        </w:numPr>
        <w:rPr>
          <w:rFonts w:ascii="ProximaNova-Regular" w:hAnsi="ProximaNova-Regular" w:cs="ProximaNova-Regular"/>
          <w:sz w:val="28"/>
          <w:szCs w:val="32"/>
        </w:rPr>
      </w:pPr>
      <w:r w:rsidRPr="00EE5C6F">
        <w:rPr>
          <w:rFonts w:ascii="ProximaNova-Regular" w:hAnsi="ProximaNova-Regular" w:cs="ProximaNova-Regular"/>
          <w:sz w:val="28"/>
          <w:szCs w:val="32"/>
        </w:rPr>
        <w:t>https://github.com/elastic/elasticsearch/issues/9357</w:t>
      </w:r>
    </w:p>
    <w:p w14:paraId="0E91D46C" w14:textId="7CB9F3B5" w:rsidR="00F85781" w:rsidRPr="007A40B2"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sz w:val="18"/>
        </w:rPr>
      </w:pPr>
    </w:p>
    <w:p w14:paraId="0B8EDC13" w14:textId="70471C70" w:rsidR="00F85781" w:rsidRPr="00FB016F" w:rsidRDefault="00F85781" w:rsidP="007A40B2">
      <w:pPr>
        <w:pStyle w:val="ListParagraph"/>
        <w:numPr>
          <w:ilvl w:val="0"/>
          <w:numId w:val="21"/>
        </w:numPr>
        <w:rPr>
          <w:b/>
          <w:color w:val="FF0000"/>
          <w:sz w:val="21"/>
        </w:rPr>
      </w:pPr>
      <w:r w:rsidRPr="00FB016F">
        <w:rPr>
          <w:b/>
          <w:color w:val="FF0000"/>
          <w:sz w:val="21"/>
        </w:rPr>
        <w:lastRenderedPageBreak/>
        <w:t>Filebeat logs say this</w:t>
      </w:r>
    </w:p>
    <w:p w14:paraId="029D7828" w14:textId="77777777" w:rsidR="00F85781"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8"/>
        </w:rPr>
      </w:pPr>
    </w:p>
    <w:p w14:paraId="6E17534C" w14:textId="77777777" w:rsidR="00F85781"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8"/>
          <w:szCs w:val="28"/>
        </w:rPr>
      </w:pPr>
      <w:r>
        <w:rPr>
          <w:rFonts w:ascii="Menlo" w:hAnsi="Menlo" w:cs="Menlo"/>
          <w:color w:val="000000"/>
          <w:sz w:val="28"/>
          <w:szCs w:val="28"/>
        </w:rPr>
        <w:t>2016-07-12T12:48:14-04:00 INFO Harvester started for file: /home/elkdata/files/01.csv</w:t>
      </w:r>
    </w:p>
    <w:p w14:paraId="0FE3705E" w14:textId="77777777" w:rsidR="00F85781"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8"/>
          <w:szCs w:val="28"/>
        </w:rPr>
      </w:pPr>
      <w:r>
        <w:rPr>
          <w:rFonts w:ascii="Menlo" w:hAnsi="Menlo" w:cs="Menlo"/>
          <w:color w:val="000000"/>
          <w:sz w:val="28"/>
          <w:szCs w:val="28"/>
        </w:rPr>
        <w:t>2016-07-12T12:48:14-04:00 ERR SSL client failed to connect with: dial tcp 127.0.0.1:5044</w:t>
      </w:r>
    </w:p>
    <w:p w14:paraId="235A83F7" w14:textId="77777777" w:rsidR="00F85781" w:rsidRPr="00087326"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FF0000"/>
          <w:sz w:val="28"/>
          <w:szCs w:val="28"/>
        </w:rPr>
      </w:pPr>
      <w:r w:rsidRPr="00087326">
        <w:rPr>
          <w:rFonts w:ascii="Menlo" w:hAnsi="Menlo" w:cs="Menlo"/>
          <w:color w:val="FF0000"/>
          <w:sz w:val="28"/>
          <w:szCs w:val="28"/>
        </w:rPr>
        <w:t>: getsockopt: connection refused</w:t>
      </w:r>
    </w:p>
    <w:p w14:paraId="62856EF3" w14:textId="77777777" w:rsidR="00F85781"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8"/>
          <w:szCs w:val="28"/>
        </w:rPr>
      </w:pPr>
      <w:r>
        <w:rPr>
          <w:rFonts w:ascii="Menlo" w:hAnsi="Menlo" w:cs="Menlo"/>
          <w:color w:val="000000"/>
          <w:sz w:val="28"/>
          <w:szCs w:val="28"/>
        </w:rPr>
        <w:t>2016-07-12T12:48:14-04:00 INFO Connecting error publishing events (retrying): dial tcp 1</w:t>
      </w:r>
    </w:p>
    <w:p w14:paraId="33FE4069" w14:textId="77777777" w:rsidR="00F85781"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8"/>
          <w:szCs w:val="28"/>
        </w:rPr>
      </w:pPr>
      <w:r>
        <w:rPr>
          <w:rFonts w:ascii="Menlo" w:hAnsi="Menlo" w:cs="Menlo"/>
          <w:color w:val="000000"/>
          <w:sz w:val="28"/>
          <w:szCs w:val="28"/>
        </w:rPr>
        <w:t>27.0.0.1:5044: getsockopt: connection refused</w:t>
      </w:r>
    </w:p>
    <w:p w14:paraId="3BF9D7B5" w14:textId="77777777" w:rsidR="00F85781"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8"/>
          <w:szCs w:val="28"/>
        </w:rPr>
      </w:pPr>
      <w:r>
        <w:rPr>
          <w:rFonts w:ascii="Menlo" w:hAnsi="Menlo" w:cs="Menlo"/>
          <w:color w:val="000000"/>
          <w:sz w:val="28"/>
          <w:szCs w:val="28"/>
        </w:rPr>
        <w:t>2016-07-12T12:48:14-04:00 INFO send fail</w:t>
      </w:r>
    </w:p>
    <w:p w14:paraId="7AD5133E" w14:textId="77777777" w:rsidR="00F85781"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8"/>
          <w:szCs w:val="28"/>
        </w:rPr>
      </w:pPr>
      <w:r>
        <w:rPr>
          <w:rFonts w:ascii="Menlo" w:hAnsi="Menlo" w:cs="Menlo"/>
          <w:color w:val="000000"/>
          <w:sz w:val="28"/>
          <w:szCs w:val="28"/>
        </w:rPr>
        <w:t>2016-07-12T12:48:14-04:00 INFO backoff retry: 1s</w:t>
      </w:r>
    </w:p>
    <w:p w14:paraId="5B501F38" w14:textId="77777777" w:rsidR="00F85781" w:rsidRPr="00212FBA"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8"/>
        </w:rPr>
      </w:pPr>
      <w:r>
        <w:rPr>
          <w:rFonts w:ascii="Menlo" w:hAnsi="Menlo" w:cs="Menlo"/>
          <w:color w:val="000000"/>
          <w:sz w:val="28"/>
          <w:szCs w:val="28"/>
        </w:rPr>
        <w:t>2016-07-</w:t>
      </w:r>
    </w:p>
    <w:p w14:paraId="76E0084E" w14:textId="77777777" w:rsidR="00F85781" w:rsidRPr="00212FBA" w:rsidRDefault="00F85781" w:rsidP="00F8578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8"/>
        </w:rPr>
      </w:pPr>
    </w:p>
    <w:p w14:paraId="537D0214" w14:textId="7D2FA465" w:rsidR="00F85781" w:rsidRPr="00087326" w:rsidRDefault="00F85781" w:rsidP="0008732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18"/>
        </w:rPr>
      </w:pPr>
      <w:r>
        <w:rPr>
          <w:rFonts w:ascii="Helvetica" w:hAnsi="Helvetica" w:cs="Helvetica"/>
          <w:sz w:val="18"/>
        </w:rPr>
        <w:t>Although the problem seems from filebeat, its actually due to logstash filter not being correct.</w:t>
      </w:r>
    </w:p>
    <w:p w14:paraId="7DC596D9" w14:textId="77777777" w:rsidR="00F85781" w:rsidRPr="001848B2" w:rsidRDefault="00F85781" w:rsidP="00F85781">
      <w:pPr>
        <w:rPr>
          <w:sz w:val="21"/>
        </w:rPr>
      </w:pPr>
      <w:r w:rsidRPr="001848B2">
        <w:rPr>
          <w:sz w:val="21"/>
        </w:rPr>
        <w:t>2015-12-01 20:41:43,2015-12-01 23:59:10,11847.190,155.69.203.103,67.58.52.143,51200,22,T</w:t>
      </w:r>
    </w:p>
    <w:p w14:paraId="4575AA9B" w14:textId="27C29EC5" w:rsidR="00F85781" w:rsidRDefault="00F85781" w:rsidP="00F85781">
      <w:pPr>
        <w:rPr>
          <w:sz w:val="21"/>
        </w:rPr>
      </w:pPr>
      <w:r w:rsidRPr="001848B2">
        <w:rPr>
          <w:sz w:val="21"/>
        </w:rPr>
        <w:t>CP,.AP...,0,0,10251900,14999132600,0,0,559,669,9419,26397</w:t>
      </w:r>
    </w:p>
    <w:p w14:paraId="4E1EDD44" w14:textId="159622A8" w:rsidR="00F85781" w:rsidRDefault="00F85781" w:rsidP="00F85781">
      <w:pPr>
        <w:rPr>
          <w:sz w:val="21"/>
        </w:rPr>
      </w:pPr>
      <w:r>
        <w:rPr>
          <w:sz w:val="21"/>
        </w:rPr>
        <w:t xml:space="preserve">Got solved </w:t>
      </w:r>
      <w:r w:rsidR="00087326">
        <w:rPr>
          <w:sz w:val="21"/>
        </w:rPr>
        <w:t>by fixing the file.</w:t>
      </w:r>
    </w:p>
    <w:p w14:paraId="111B5532" w14:textId="77777777" w:rsidR="00F85781" w:rsidRDefault="00F85781" w:rsidP="00F85781">
      <w:pPr>
        <w:rPr>
          <w:sz w:val="21"/>
        </w:rPr>
      </w:pPr>
    </w:p>
    <w:p w14:paraId="1D795672" w14:textId="77777777" w:rsidR="00FB016F" w:rsidRDefault="00F85781" w:rsidP="00F85781">
      <w:pPr>
        <w:pStyle w:val="ListParagraph"/>
        <w:numPr>
          <w:ilvl w:val="0"/>
          <w:numId w:val="21"/>
        </w:numPr>
        <w:rPr>
          <w:b/>
          <w:color w:val="FF0000"/>
          <w:sz w:val="21"/>
        </w:rPr>
      </w:pPr>
      <w:r w:rsidRPr="00FB016F">
        <w:rPr>
          <w:b/>
          <w:color w:val="FF0000"/>
          <w:sz w:val="21"/>
        </w:rPr>
        <w:t>ANOTHER ERROR</w:t>
      </w:r>
    </w:p>
    <w:p w14:paraId="26EB7800" w14:textId="633AE617" w:rsidR="00F85781" w:rsidRPr="00CF1D68" w:rsidRDefault="00F85781" w:rsidP="00CF1D68">
      <w:pPr>
        <w:ind w:left="360"/>
        <w:rPr>
          <w:b/>
          <w:color w:val="FF0000"/>
          <w:sz w:val="21"/>
        </w:rPr>
      </w:pPr>
      <w:r w:rsidRPr="00CF1D68">
        <w:rPr>
          <w:color w:val="FF0000"/>
          <w:sz w:val="21"/>
        </w:rPr>
        <w:t>Open port 80 if the page is not accessible –</w:t>
      </w:r>
    </w:p>
    <w:p w14:paraId="32676986" w14:textId="77777777" w:rsidR="00F85781" w:rsidRPr="0013510F" w:rsidRDefault="00F85781" w:rsidP="0013510F">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13510F">
        <w:rPr>
          <w:rFonts w:ascii="Andale Mono" w:eastAsiaTheme="minorHAnsi" w:hAnsi="Andale Mono" w:cs="Helvetica"/>
          <w:b/>
          <w:sz w:val="18"/>
        </w:rPr>
        <w:t>iptables -I INPUT -p tcp --dport 80 --syn -j ACCEPT</w:t>
      </w:r>
    </w:p>
    <w:p w14:paraId="44480522" w14:textId="77777777" w:rsidR="00F85781" w:rsidRDefault="00F85781" w:rsidP="00F85781">
      <w:pPr>
        <w:rPr>
          <w:rFonts w:ascii="Menlo" w:hAnsi="Menlo" w:cs="Menlo"/>
          <w:color w:val="000000"/>
          <w:sz w:val="28"/>
          <w:szCs w:val="28"/>
        </w:rPr>
      </w:pPr>
    </w:p>
    <w:p w14:paraId="19F9BFD2" w14:textId="77777777" w:rsidR="00F85781" w:rsidRPr="000E5ED1" w:rsidRDefault="00F85781" w:rsidP="00F85781">
      <w:pPr>
        <w:rPr>
          <w:b/>
          <w:color w:val="FF0000"/>
        </w:rPr>
      </w:pPr>
      <w:r w:rsidRPr="000E5ED1">
        <w:rPr>
          <w:b/>
          <w:color w:val="FF0000"/>
        </w:rPr>
        <w:t>Delete old indexes</w:t>
      </w:r>
    </w:p>
    <w:p w14:paraId="1D40A64B" w14:textId="77777777" w:rsidR="00F85781" w:rsidRPr="000E5ED1" w:rsidRDefault="00F85781" w:rsidP="000E5ED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0E5ED1">
        <w:rPr>
          <w:rFonts w:ascii="Andale Mono" w:eastAsiaTheme="minorHAnsi" w:hAnsi="Andale Mono" w:cs="Helvetica"/>
          <w:b/>
          <w:sz w:val="18"/>
        </w:rPr>
        <w:t>curl -XDELETE 'http://localhost:9200/filebeat-*'</w:t>
      </w:r>
    </w:p>
    <w:p w14:paraId="54385E44" w14:textId="77777777" w:rsidR="00F85781" w:rsidRDefault="00F85781" w:rsidP="00F85781">
      <w:pPr>
        <w:rPr>
          <w:sz w:val="21"/>
        </w:rPr>
      </w:pPr>
      <w:r>
        <w:rPr>
          <w:sz w:val="21"/>
        </w:rPr>
        <w:br w:type="page"/>
      </w:r>
    </w:p>
    <w:p w14:paraId="11853A70" w14:textId="77777777" w:rsidR="00F85781" w:rsidRPr="00830790" w:rsidRDefault="00F85781" w:rsidP="00F85781">
      <w:pPr>
        <w:rPr>
          <w:color w:val="FF0000"/>
          <w:sz w:val="21"/>
        </w:rPr>
      </w:pPr>
      <w:r w:rsidRPr="00830790">
        <w:rPr>
          <w:color w:val="FF0000"/>
          <w:sz w:val="21"/>
        </w:rPr>
        <w:lastRenderedPageBreak/>
        <w:t>ANOTHER PROBLEM: Adding new filters:</w:t>
      </w:r>
    </w:p>
    <w:p w14:paraId="3F1F8519" w14:textId="77777777" w:rsidR="00F85781" w:rsidRDefault="00F85781" w:rsidP="00F85781">
      <w:pPr>
        <w:rPr>
          <w:sz w:val="21"/>
        </w:rPr>
      </w:pPr>
    </w:p>
    <w:p w14:paraId="759E2114" w14:textId="4C9AB7B3" w:rsidR="00F85781" w:rsidRPr="00830790" w:rsidRDefault="00F85781" w:rsidP="00830790">
      <w:pPr>
        <w:pStyle w:val="ListParagraph"/>
        <w:numPr>
          <w:ilvl w:val="0"/>
          <w:numId w:val="11"/>
        </w:numPr>
        <w:rPr>
          <w:rFonts w:ascii="ProximaNova-Regular" w:hAnsi="ProximaNova-Regular" w:cs="ProximaNova-Regular"/>
          <w:sz w:val="28"/>
          <w:szCs w:val="32"/>
        </w:rPr>
      </w:pPr>
      <w:r w:rsidRPr="00830790">
        <w:rPr>
          <w:rFonts w:ascii="ProximaNova-Regular" w:hAnsi="ProximaNova-Regular" w:cs="ProximaNova-Regular"/>
          <w:sz w:val="28"/>
          <w:szCs w:val="32"/>
        </w:rPr>
        <w:t xml:space="preserve">Go to the following directory to add a new logstash filter- </w:t>
      </w:r>
    </w:p>
    <w:p w14:paraId="0384796B" w14:textId="668633C7" w:rsidR="00F85781" w:rsidRPr="00830790" w:rsidRDefault="00F85781" w:rsidP="0083079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830790">
        <w:rPr>
          <w:rFonts w:ascii="Andale Mono" w:eastAsiaTheme="minorHAnsi" w:hAnsi="Andale Mono" w:cs="Helvetica"/>
          <w:b/>
          <w:sz w:val="18"/>
        </w:rPr>
        <w:t>cd /etc/logstash/conf.d</w:t>
      </w:r>
    </w:p>
    <w:p w14:paraId="0EB3A18D" w14:textId="457D4CC2" w:rsidR="00F85781" w:rsidRPr="00830790" w:rsidRDefault="00F85781" w:rsidP="00830790">
      <w:pPr>
        <w:pStyle w:val="ListParagraph"/>
        <w:numPr>
          <w:ilvl w:val="0"/>
          <w:numId w:val="11"/>
        </w:numPr>
        <w:rPr>
          <w:rFonts w:ascii="ProximaNova-Regular" w:hAnsi="ProximaNova-Regular" w:cs="ProximaNova-Regular"/>
          <w:sz w:val="28"/>
          <w:szCs w:val="32"/>
        </w:rPr>
      </w:pPr>
      <w:r w:rsidRPr="00830790">
        <w:rPr>
          <w:rFonts w:ascii="ProximaNova-Regular" w:hAnsi="ProximaNova-Regular" w:cs="ProximaNova-Regular"/>
          <w:sz w:val="28"/>
          <w:szCs w:val="32"/>
        </w:rPr>
        <w:t xml:space="preserve">Create a new filter </w:t>
      </w:r>
    </w:p>
    <w:p w14:paraId="4628D6AC" w14:textId="72F684CB" w:rsidR="00F85781" w:rsidRPr="00830790" w:rsidRDefault="00F85781" w:rsidP="00830790">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830790">
        <w:rPr>
          <w:rFonts w:ascii="Andale Mono" w:eastAsiaTheme="minorHAnsi" w:hAnsi="Andale Mono" w:cs="Helvetica"/>
          <w:b/>
          <w:sz w:val="18"/>
        </w:rPr>
        <w:t>vim</w:t>
      </w:r>
    </w:p>
    <w:p w14:paraId="1746267A" w14:textId="7651432C" w:rsidR="00F85781" w:rsidRPr="00830790" w:rsidRDefault="00F85781" w:rsidP="00D3368D">
      <w:pPr>
        <w:pStyle w:val="ListParagraph"/>
        <w:rPr>
          <w:rFonts w:ascii="ProximaNova-Regular" w:hAnsi="ProximaNova-Regular" w:cs="ProximaNova-Regular"/>
          <w:sz w:val="28"/>
          <w:szCs w:val="32"/>
        </w:rPr>
      </w:pPr>
      <w:r w:rsidRPr="00830790">
        <w:rPr>
          <w:rFonts w:ascii="ProximaNova-Regular" w:hAnsi="ProximaNova-Regular" w:cs="ProximaNova-Regular"/>
          <w:sz w:val="28"/>
          <w:szCs w:val="32"/>
        </w:rPr>
        <w:t>and paste the following in the newly created file</w:t>
      </w:r>
    </w:p>
    <w:p w14:paraId="793EDAF4" w14:textId="77777777" w:rsidR="00F85781" w:rsidRPr="00B00373" w:rsidRDefault="00F85781" w:rsidP="00B003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rPr>
      </w:pPr>
      <w:r w:rsidRPr="00B00373">
        <w:rPr>
          <w:rFonts w:ascii="Andale Mono" w:hAnsi="Andale Mono" w:cs="Andale Mono"/>
        </w:rPr>
        <w:t>filter {</w:t>
      </w:r>
    </w:p>
    <w:p w14:paraId="7B62AB2A" w14:textId="77777777" w:rsidR="00F85781" w:rsidRPr="00B00373" w:rsidRDefault="00F85781" w:rsidP="00B003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rPr>
      </w:pPr>
      <w:r w:rsidRPr="00B00373">
        <w:rPr>
          <w:rFonts w:ascii="Andale Mono" w:hAnsi="Andale Mono" w:cs="Andale Mono"/>
        </w:rPr>
        <w:t xml:space="preserve">  if [type] == "flowprofile" {</w:t>
      </w:r>
    </w:p>
    <w:p w14:paraId="134D5316" w14:textId="77777777" w:rsidR="00F85781" w:rsidRPr="00B00373" w:rsidRDefault="00F85781" w:rsidP="00B003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rPr>
      </w:pPr>
      <w:r w:rsidRPr="00B00373">
        <w:rPr>
          <w:rFonts w:ascii="Andale Mono" w:hAnsi="Andale Mono" w:cs="Andale Mono"/>
        </w:rPr>
        <w:t xml:space="preserve">      grok {        match =&gt; { "message" =&gt; "%{WORD:id}[,]%{TIME:time_start}[,]%{BASE10NUM:duration}[,]%{BASE10NUM:bytes}[,]%{BASE10NUM:rates}"</w:t>
      </w:r>
    </w:p>
    <w:p w14:paraId="18792AF7" w14:textId="77777777" w:rsidR="00F85781" w:rsidRPr="00B00373" w:rsidRDefault="00F85781" w:rsidP="00B003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rPr>
      </w:pPr>
      <w:r w:rsidRPr="00B00373">
        <w:rPr>
          <w:rFonts w:ascii="Andale Mono" w:hAnsi="Andale Mono" w:cs="Andale Mono"/>
        </w:rPr>
        <w:t xml:space="preserve">        }</w:t>
      </w:r>
    </w:p>
    <w:p w14:paraId="62632A88" w14:textId="6784CB73" w:rsidR="00F85781" w:rsidRPr="00B00373" w:rsidRDefault="00F85781" w:rsidP="003F47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rPr>
      </w:pPr>
      <w:r w:rsidRPr="00B00373">
        <w:rPr>
          <w:rFonts w:ascii="Andale Mono" w:hAnsi="Andale Mono" w:cs="Andale Mono"/>
        </w:rPr>
        <w:t xml:space="preserve">    }</w:t>
      </w:r>
    </w:p>
    <w:p w14:paraId="11638830" w14:textId="77777777" w:rsidR="00F85781" w:rsidRPr="00B00373" w:rsidRDefault="00F85781" w:rsidP="00B00373">
      <w:pPr>
        <w:ind w:left="560"/>
        <w:rPr>
          <w:rFonts w:ascii="Andale Mono" w:hAnsi="Andale Mono" w:cs="Andale Mono"/>
        </w:rPr>
      </w:pPr>
      <w:r w:rsidRPr="00B00373">
        <w:rPr>
          <w:rFonts w:ascii="Andale Mono" w:hAnsi="Andale Mono" w:cs="Andale Mono"/>
        </w:rPr>
        <w:t>}</w:t>
      </w:r>
    </w:p>
    <w:p w14:paraId="776AA36E" w14:textId="0F3D527F" w:rsidR="00F85781" w:rsidRDefault="00F85781" w:rsidP="00B00373">
      <w:pPr>
        <w:ind w:left="560"/>
        <w:rPr>
          <w:rFonts w:ascii="Andale Mono" w:hAnsi="Andale Mono" w:cs="Andale Mono"/>
          <w:color w:val="2FFF12"/>
        </w:rPr>
      </w:pPr>
      <w:r w:rsidRPr="00B00373">
        <w:rPr>
          <w:rFonts w:ascii="Andale Mono" w:hAnsi="Andale Mono" w:cs="Andale Mono"/>
        </w:rPr>
        <w:t>}</w:t>
      </w:r>
    </w:p>
    <w:p w14:paraId="510CBC01" w14:textId="77777777" w:rsidR="00F85781" w:rsidRPr="00CF3CAE" w:rsidRDefault="00F85781" w:rsidP="00CF3CAE">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CF3CAE">
        <w:rPr>
          <w:rFonts w:ascii="Andale Mono" w:eastAsiaTheme="minorHAnsi" w:hAnsi="Andale Mono" w:cs="Helvetica"/>
          <w:b/>
          <w:sz w:val="18"/>
        </w:rPr>
        <w:t>vim /etc/filebeat/filebeat.yml</w:t>
      </w:r>
    </w:p>
    <w:p w14:paraId="70956048" w14:textId="77777777" w:rsidR="00F85781" w:rsidRDefault="00F85781" w:rsidP="00F85781">
      <w:pPr>
        <w:rPr>
          <w:rFonts w:ascii="Andale Mono" w:hAnsi="Andale Mono"/>
          <w:sz w:val="21"/>
        </w:rPr>
      </w:pPr>
    </w:p>
    <w:p w14:paraId="2D9B95E8" w14:textId="77777777" w:rsidR="00F85781" w:rsidRPr="00A415A9" w:rsidRDefault="00F85781" w:rsidP="00A415A9">
      <w:pPr>
        <w:pStyle w:val="ListParagraph"/>
        <w:numPr>
          <w:ilvl w:val="0"/>
          <w:numId w:val="11"/>
        </w:numPr>
        <w:rPr>
          <w:rFonts w:ascii="ProximaNova-Regular" w:hAnsi="ProximaNova-Regular" w:cs="ProximaNova-Regular"/>
          <w:sz w:val="28"/>
          <w:szCs w:val="32"/>
        </w:rPr>
      </w:pPr>
      <w:r w:rsidRPr="00A415A9">
        <w:rPr>
          <w:rFonts w:ascii="ProximaNova-Regular" w:hAnsi="ProximaNova-Regular" w:cs="ProximaNova-Regular"/>
          <w:sz w:val="28"/>
          <w:szCs w:val="32"/>
        </w:rPr>
        <w:t>Edit the file as follows</w:t>
      </w:r>
    </w:p>
    <w:p w14:paraId="44D2A08D" w14:textId="77777777" w:rsidR="00F85781" w:rsidRDefault="00F85781" w:rsidP="00F85781">
      <w:pPr>
        <w:rPr>
          <w:rFonts w:ascii="Andale Mono" w:hAnsi="Andale Mono"/>
          <w:sz w:val="21"/>
        </w:rPr>
      </w:pPr>
    </w:p>
    <w:p w14:paraId="5F660EB2" w14:textId="77777777" w:rsidR="00F85781" w:rsidRPr="002D7F41" w:rsidRDefault="00F85781" w:rsidP="00A415A9">
      <w:pPr>
        <w:ind w:left="720"/>
        <w:rPr>
          <w:rFonts w:ascii="Andale Mono" w:hAnsi="Andale Mono"/>
          <w:sz w:val="21"/>
        </w:rPr>
      </w:pPr>
      <w:r w:rsidRPr="002D7F41">
        <w:rPr>
          <w:rFonts w:ascii="Andale Mono" w:hAnsi="Andale Mono"/>
          <w:sz w:val="21"/>
        </w:rPr>
        <w:t>-</w:t>
      </w:r>
    </w:p>
    <w:p w14:paraId="694EBBD2" w14:textId="77777777" w:rsidR="00F85781" w:rsidRPr="002D7F41" w:rsidRDefault="00F85781" w:rsidP="00A415A9">
      <w:pPr>
        <w:ind w:left="720"/>
        <w:rPr>
          <w:rFonts w:ascii="Andale Mono" w:hAnsi="Andale Mono"/>
          <w:sz w:val="21"/>
        </w:rPr>
      </w:pPr>
      <w:r w:rsidRPr="002D7F41">
        <w:rPr>
          <w:rFonts w:ascii="Andale Mono" w:hAnsi="Andale Mono"/>
          <w:sz w:val="21"/>
        </w:rPr>
        <w:t xml:space="preserve">      paths:</w:t>
      </w:r>
    </w:p>
    <w:p w14:paraId="0C885C7B" w14:textId="77777777" w:rsidR="00F85781" w:rsidRPr="002D7F41" w:rsidRDefault="00F85781" w:rsidP="00A415A9">
      <w:pPr>
        <w:ind w:left="720"/>
        <w:rPr>
          <w:rFonts w:ascii="Andale Mono" w:hAnsi="Andale Mono"/>
          <w:sz w:val="21"/>
        </w:rPr>
      </w:pPr>
      <w:r w:rsidRPr="002D7F41">
        <w:rPr>
          <w:rFonts w:ascii="Andale Mono" w:hAnsi="Andale Mono"/>
          <w:sz w:val="21"/>
        </w:rPr>
        <w:t xml:space="preserve">        - /home/elkdata/files/flowprofile/*.csv</w:t>
      </w:r>
    </w:p>
    <w:p w14:paraId="3BE906E0" w14:textId="2297AFF7" w:rsidR="00F85781" w:rsidRDefault="00F85781" w:rsidP="00A415A9">
      <w:pPr>
        <w:ind w:left="720"/>
        <w:rPr>
          <w:rFonts w:ascii="Andale Mono" w:hAnsi="Andale Mono"/>
          <w:sz w:val="21"/>
        </w:rPr>
      </w:pPr>
      <w:r w:rsidRPr="002D7F41">
        <w:rPr>
          <w:rFonts w:ascii="Andale Mono" w:hAnsi="Andale Mono"/>
          <w:sz w:val="21"/>
        </w:rPr>
        <w:t xml:space="preserve">      document_type: flowprofile</w:t>
      </w:r>
    </w:p>
    <w:p w14:paraId="6DB8D352" w14:textId="3D43E33A" w:rsidR="00F85781" w:rsidRPr="00FA527C" w:rsidRDefault="00F85781" w:rsidP="00F85781">
      <w:pPr>
        <w:pStyle w:val="ListParagraph"/>
        <w:numPr>
          <w:ilvl w:val="0"/>
          <w:numId w:val="11"/>
        </w:numPr>
        <w:rPr>
          <w:rFonts w:ascii="ProximaNova-Regular" w:hAnsi="ProximaNova-Regular" w:cs="ProximaNova-Regular"/>
          <w:sz w:val="28"/>
          <w:szCs w:val="32"/>
        </w:rPr>
      </w:pPr>
      <w:r w:rsidRPr="00A415A9">
        <w:rPr>
          <w:rFonts w:ascii="ProximaNova-Regular" w:hAnsi="ProximaNova-Regular" w:cs="ProximaNova-Regular"/>
          <w:sz w:val="28"/>
          <w:szCs w:val="32"/>
        </w:rPr>
        <w:t>Save the file and exit</w:t>
      </w:r>
    </w:p>
    <w:p w14:paraId="668FE167" w14:textId="77777777" w:rsidR="00F85781" w:rsidRPr="00FA527C" w:rsidRDefault="00F85781" w:rsidP="00FA527C">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FA527C">
        <w:rPr>
          <w:rFonts w:ascii="Andale Mono" w:eastAsiaTheme="minorHAnsi" w:hAnsi="Andale Mono" w:cs="Helvetica"/>
          <w:b/>
          <w:sz w:val="18"/>
        </w:rPr>
        <w:t>sudo service logstash restart</w:t>
      </w:r>
    </w:p>
    <w:p w14:paraId="38C72CEC" w14:textId="77777777" w:rsidR="00F85781" w:rsidRDefault="00F85781" w:rsidP="00F85781">
      <w:pPr>
        <w:rPr>
          <w:rFonts w:ascii="Andale Mono" w:hAnsi="Andale Mono"/>
          <w:sz w:val="21"/>
        </w:rPr>
      </w:pPr>
    </w:p>
    <w:p w14:paraId="4C1320EA" w14:textId="77777777" w:rsidR="00F85781" w:rsidRDefault="00F85781" w:rsidP="00F85781">
      <w:pPr>
        <w:rPr>
          <w:rFonts w:ascii="Andale Mono" w:hAnsi="Andale Mono"/>
          <w:sz w:val="21"/>
        </w:rPr>
      </w:pPr>
    </w:p>
    <w:p w14:paraId="14E2A047" w14:textId="77777777" w:rsidR="00F85781" w:rsidRDefault="00F85781" w:rsidP="00F85781">
      <w:pPr>
        <w:rPr>
          <w:rFonts w:ascii="Andale Mono" w:hAnsi="Andale Mono"/>
          <w:sz w:val="21"/>
        </w:rPr>
      </w:pPr>
    </w:p>
    <w:p w14:paraId="2BE439C3" w14:textId="77777777" w:rsidR="002E6557" w:rsidRDefault="002E6557" w:rsidP="002E6557">
      <w:pPr>
        <w:rPr>
          <w:rFonts w:ascii="ProximaNova-Regular" w:hAnsi="ProximaNova-Regular" w:cs="ProximaNova-Regular"/>
          <w:sz w:val="28"/>
          <w:szCs w:val="32"/>
        </w:rPr>
      </w:pPr>
    </w:p>
    <w:p w14:paraId="03C712FD" w14:textId="7D059AAE" w:rsidR="00F85781" w:rsidRPr="00B66E12" w:rsidRDefault="00F85781" w:rsidP="00F85781">
      <w:pPr>
        <w:rPr>
          <w:rFonts w:ascii="ProximaNova-Regular" w:hAnsi="ProximaNova-Regular" w:cs="ProximaNova-Regular"/>
          <w:color w:val="FF0000"/>
          <w:sz w:val="28"/>
          <w:szCs w:val="32"/>
        </w:rPr>
      </w:pPr>
      <w:r w:rsidRPr="002E6557">
        <w:rPr>
          <w:rFonts w:ascii="ProximaNova-Regular" w:hAnsi="ProximaNova-Regular" w:cs="ProximaNova-Regular"/>
          <w:color w:val="FF0000"/>
          <w:sz w:val="28"/>
          <w:szCs w:val="32"/>
        </w:rPr>
        <w:lastRenderedPageBreak/>
        <w:t>In case things are breaking, check logstash config with</w:t>
      </w:r>
    </w:p>
    <w:p w14:paraId="073013D5" w14:textId="77777777" w:rsidR="00F85781" w:rsidRDefault="00F85781" w:rsidP="00B66E12">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B66E12">
        <w:rPr>
          <w:rFonts w:ascii="Andale Mono" w:eastAsiaTheme="minorHAnsi" w:hAnsi="Andale Mono" w:cs="Helvetica"/>
          <w:b/>
          <w:sz w:val="18"/>
        </w:rPr>
        <w:t>sudo service logstash configtest restart</w:t>
      </w:r>
    </w:p>
    <w:p w14:paraId="4790D330" w14:textId="77777777" w:rsidR="006E0C42" w:rsidRDefault="006E0C42" w:rsidP="006E0C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Andale Mono" w:eastAsiaTheme="minorHAnsi" w:hAnsi="Andale Mono" w:cs="Helvetica"/>
          <w:b/>
          <w:sz w:val="18"/>
        </w:rPr>
      </w:pPr>
    </w:p>
    <w:p w14:paraId="5C0FE42C" w14:textId="68B159AD" w:rsidR="006E0C42" w:rsidRDefault="006E0C42" w:rsidP="006E0C42">
      <w:pPr>
        <w:pStyle w:val="ListParagraph"/>
        <w:numPr>
          <w:ilvl w:val="0"/>
          <w:numId w:val="11"/>
        </w:numPr>
        <w:rPr>
          <w:rFonts w:ascii="ProximaNova-Regular" w:hAnsi="ProximaNova-Regular" w:cs="ProximaNova-Regular"/>
          <w:sz w:val="28"/>
          <w:szCs w:val="32"/>
        </w:rPr>
      </w:pPr>
      <w:r w:rsidRPr="006E0C42">
        <w:rPr>
          <w:rFonts w:ascii="ProximaNova-Regular" w:hAnsi="ProximaNova-Regular" w:cs="ProximaNova-Regular"/>
          <w:sz w:val="28"/>
          <w:szCs w:val="32"/>
        </w:rPr>
        <w:t>Run Logstash manually</w:t>
      </w:r>
    </w:p>
    <w:p w14:paraId="1A02B414" w14:textId="77777777" w:rsidR="006E0C42" w:rsidRPr="006E0C42" w:rsidRDefault="006E0C42" w:rsidP="006E0C42">
      <w:pPr>
        <w:pStyle w:val="ListParagraph"/>
        <w:rPr>
          <w:rFonts w:ascii="ProximaNova-Regular" w:hAnsi="ProximaNova-Regular" w:cs="ProximaNova-Regular"/>
          <w:sz w:val="28"/>
          <w:szCs w:val="32"/>
        </w:rPr>
      </w:pPr>
    </w:p>
    <w:p w14:paraId="5ACF417B" w14:textId="77777777" w:rsidR="006E0C42" w:rsidRPr="006E0C42" w:rsidRDefault="006E0C42" w:rsidP="006E0C42">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6E0C42">
        <w:rPr>
          <w:rFonts w:ascii="Andale Mono" w:eastAsiaTheme="minorHAnsi" w:hAnsi="Andale Mono" w:cs="Helvetica"/>
          <w:b/>
          <w:sz w:val="18"/>
        </w:rPr>
        <w:t>/opt/logstash/bin/logstash —quiet -f /etc/logstash/conf.d &amp;</w:t>
      </w:r>
    </w:p>
    <w:p w14:paraId="0AC18DD5" w14:textId="77777777" w:rsidR="006E0C42" w:rsidRPr="00B66E12" w:rsidRDefault="006E0C42" w:rsidP="006E0C42">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ascii="Andale Mono" w:eastAsiaTheme="minorHAnsi" w:hAnsi="Andale Mono" w:cs="Helvetica"/>
          <w:b/>
          <w:sz w:val="18"/>
        </w:rPr>
      </w:pPr>
    </w:p>
    <w:p w14:paraId="79E7C8F2" w14:textId="77777777" w:rsidR="00F85781" w:rsidRDefault="00F85781" w:rsidP="00F85781">
      <w:pPr>
        <w:rPr>
          <w:rFonts w:ascii="Andale Mono" w:hAnsi="Andale Mono"/>
          <w:sz w:val="21"/>
        </w:rPr>
      </w:pPr>
    </w:p>
    <w:p w14:paraId="55DC0FCD" w14:textId="20069B29" w:rsidR="00F85781" w:rsidRPr="00000E0A" w:rsidRDefault="00F85781" w:rsidP="00F85781">
      <w:pPr>
        <w:rPr>
          <w:rFonts w:ascii="ProximaNova-Regular" w:hAnsi="ProximaNova-Regular" w:cs="ProximaNova-Regular"/>
          <w:color w:val="FF0000"/>
          <w:sz w:val="28"/>
          <w:szCs w:val="32"/>
        </w:rPr>
      </w:pPr>
      <w:r w:rsidRPr="00745FB3">
        <w:rPr>
          <w:rFonts w:ascii="ProximaNova-Regular" w:hAnsi="ProximaNova-Regular" w:cs="ProximaNova-Regular"/>
          <w:color w:val="FF0000"/>
          <w:sz w:val="28"/>
          <w:szCs w:val="32"/>
        </w:rPr>
        <w:t>Adding a new filter for tuple:</w:t>
      </w:r>
    </w:p>
    <w:p w14:paraId="06451F47" w14:textId="78CA452B" w:rsidR="00F85781" w:rsidRPr="000B3597" w:rsidRDefault="00F85781" w:rsidP="000B3597">
      <w:pPr>
        <w:pStyle w:val="ListParagraph"/>
        <w:numPr>
          <w:ilvl w:val="0"/>
          <w:numId w:val="11"/>
        </w:numPr>
        <w:rPr>
          <w:rFonts w:ascii="ProximaNova-Regular" w:hAnsi="ProximaNova-Regular" w:cs="ProximaNova-Regular"/>
          <w:sz w:val="28"/>
          <w:szCs w:val="32"/>
        </w:rPr>
      </w:pPr>
      <w:r w:rsidRPr="00000E0A">
        <w:rPr>
          <w:rFonts w:ascii="ProximaNova-Regular" w:hAnsi="ProximaNova-Regular" w:cs="ProximaNova-Regular"/>
          <w:sz w:val="28"/>
          <w:szCs w:val="32"/>
        </w:rPr>
        <w:t xml:space="preserve">Create a grok pattern </w:t>
      </w:r>
    </w:p>
    <w:p w14:paraId="007C6886" w14:textId="56622C72" w:rsidR="00F85781" w:rsidRDefault="00F85781" w:rsidP="0079191E">
      <w:pPr>
        <w:ind w:left="720"/>
        <w:rPr>
          <w:rFonts w:ascii="Andale Mono" w:hAnsi="Andale Mono"/>
          <w:sz w:val="21"/>
        </w:rPr>
      </w:pPr>
      <w:r w:rsidRPr="00441728">
        <w:rPr>
          <w:rFonts w:ascii="Andale Mono" w:hAnsi="Andale Mono"/>
          <w:sz w:val="21"/>
        </w:rPr>
        <w:t>%{WORD:id}[,]%{IP:source_ip_flowpro}[,]%{POSINT:source_port_flowpro}[,]%{IP:dest_ip_flowpro}[,]%{POSINT:dest_port_flowpro}[,]%{WORD:protocol_pro}</w:t>
      </w:r>
    </w:p>
    <w:p w14:paraId="3FC289DD" w14:textId="77777777" w:rsidR="00F85781" w:rsidRPr="00864579" w:rsidRDefault="00F85781" w:rsidP="00864579">
      <w:pPr>
        <w:pStyle w:val="ListParagraph"/>
        <w:numPr>
          <w:ilvl w:val="0"/>
          <w:numId w:val="11"/>
        </w:numPr>
        <w:rPr>
          <w:rFonts w:ascii="ProximaNova-Regular" w:hAnsi="ProximaNova-Regular" w:cs="ProximaNova-Regular"/>
          <w:sz w:val="28"/>
          <w:szCs w:val="32"/>
        </w:rPr>
      </w:pPr>
      <w:r w:rsidRPr="00864579">
        <w:rPr>
          <w:rFonts w:ascii="ProximaNova-Regular" w:hAnsi="ProximaNova-Regular" w:cs="ProximaNova-Regular"/>
          <w:sz w:val="28"/>
          <w:szCs w:val="32"/>
        </w:rPr>
        <w:t>Stop logstash and filebeat</w:t>
      </w:r>
    </w:p>
    <w:p w14:paraId="252FAB12" w14:textId="77777777" w:rsidR="00F85781" w:rsidRPr="00864579" w:rsidRDefault="00F85781" w:rsidP="00864579">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864579">
        <w:rPr>
          <w:rFonts w:ascii="Andale Mono" w:eastAsiaTheme="minorHAnsi" w:hAnsi="Andale Mono" w:cs="Helvetica"/>
          <w:b/>
          <w:sz w:val="18"/>
        </w:rPr>
        <w:t>sudo service logstash stop</w:t>
      </w:r>
    </w:p>
    <w:p w14:paraId="30C290EE" w14:textId="77777777" w:rsidR="00F85781" w:rsidRPr="00864579" w:rsidRDefault="00F85781" w:rsidP="00864579">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864579">
        <w:rPr>
          <w:rFonts w:ascii="Andale Mono" w:eastAsiaTheme="minorHAnsi" w:hAnsi="Andale Mono" w:cs="Helvetica"/>
          <w:b/>
          <w:sz w:val="18"/>
        </w:rPr>
        <w:t>systemctl stop filebeat</w:t>
      </w:r>
    </w:p>
    <w:p w14:paraId="333EC790" w14:textId="77777777" w:rsidR="00F85781" w:rsidRDefault="00F85781" w:rsidP="00864579">
      <w:pPr>
        <w:rPr>
          <w:rFonts w:ascii="Andale Mono" w:hAnsi="Andale Mono"/>
          <w:sz w:val="21"/>
        </w:rPr>
      </w:pPr>
    </w:p>
    <w:p w14:paraId="0A7AB5A2" w14:textId="77777777" w:rsidR="00F85781" w:rsidRPr="004910CC" w:rsidRDefault="00F85781" w:rsidP="004910CC">
      <w:pPr>
        <w:pStyle w:val="ListParagraph"/>
        <w:numPr>
          <w:ilvl w:val="0"/>
          <w:numId w:val="11"/>
        </w:numPr>
        <w:rPr>
          <w:rFonts w:ascii="ProximaNova-Regular" w:hAnsi="ProximaNova-Regular" w:cs="ProximaNova-Regular"/>
          <w:sz w:val="28"/>
          <w:szCs w:val="32"/>
        </w:rPr>
      </w:pPr>
      <w:r w:rsidRPr="004910CC">
        <w:rPr>
          <w:rFonts w:ascii="ProximaNova-Regular" w:hAnsi="ProximaNova-Regular" w:cs="ProximaNova-Regular"/>
          <w:sz w:val="28"/>
          <w:szCs w:val="32"/>
        </w:rPr>
        <w:t>Go over to the logstash configuration file and change the filter(basically add a new filter.</w:t>
      </w:r>
    </w:p>
    <w:p w14:paraId="530D46A2" w14:textId="1CE02781" w:rsidR="00F85781" w:rsidRPr="004E2E85" w:rsidRDefault="00F85781" w:rsidP="00F8578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CE5B39">
        <w:rPr>
          <w:rFonts w:ascii="Andale Mono" w:eastAsiaTheme="minorHAnsi" w:hAnsi="Andale Mono" w:cs="Helvetica"/>
          <w:b/>
          <w:sz w:val="18"/>
        </w:rPr>
        <w:t>vim /etc/logstash/conf.d/15-netlog-filter.conf</w:t>
      </w:r>
      <w:r w:rsidR="004E2E85">
        <w:rPr>
          <w:rFonts w:ascii="Andale Mono" w:eastAsiaTheme="minorHAnsi" w:hAnsi="Andale Mono" w:cs="Helvetica"/>
          <w:b/>
          <w:sz w:val="18"/>
        </w:rPr>
        <w:br/>
      </w:r>
    </w:p>
    <w:p w14:paraId="25ADB982" w14:textId="29DF465E" w:rsidR="00F85781" w:rsidRPr="00111B9F" w:rsidRDefault="00F85781" w:rsidP="00F85781">
      <w:pPr>
        <w:pStyle w:val="ListParagraph"/>
        <w:numPr>
          <w:ilvl w:val="0"/>
          <w:numId w:val="11"/>
        </w:numPr>
        <w:rPr>
          <w:rFonts w:ascii="ProximaNova-Regular" w:hAnsi="ProximaNova-Regular" w:cs="ProximaNova-Regular"/>
          <w:sz w:val="28"/>
          <w:szCs w:val="32"/>
        </w:rPr>
      </w:pPr>
      <w:r w:rsidRPr="004E2E85">
        <w:rPr>
          <w:rFonts w:ascii="ProximaNova-Regular" w:hAnsi="ProximaNova-Regular" w:cs="ProximaNova-Regular"/>
          <w:sz w:val="28"/>
          <w:szCs w:val="32"/>
        </w:rPr>
        <w:t>Add the filter:</w:t>
      </w:r>
    </w:p>
    <w:p w14:paraId="14B285CC" w14:textId="77777777" w:rsidR="00F85781" w:rsidRPr="00111B9F" w:rsidRDefault="00F85781" w:rsidP="00111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sz w:val="28"/>
          <w:szCs w:val="34"/>
        </w:rPr>
      </w:pPr>
      <w:r w:rsidRPr="00111B9F">
        <w:rPr>
          <w:rFonts w:ascii="Andale Mono" w:hAnsi="Andale Mono" w:cs="Andale Mono"/>
          <w:sz w:val="28"/>
          <w:szCs w:val="34"/>
        </w:rPr>
        <w:t>if [type] == "flowprofile_tuple" {</w:t>
      </w:r>
    </w:p>
    <w:p w14:paraId="1FC3A739" w14:textId="77777777" w:rsidR="00F85781" w:rsidRPr="00111B9F" w:rsidRDefault="00F85781" w:rsidP="00111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sz w:val="28"/>
          <w:szCs w:val="34"/>
        </w:rPr>
      </w:pPr>
      <w:r w:rsidRPr="00111B9F">
        <w:rPr>
          <w:rFonts w:ascii="Andale Mono" w:hAnsi="Andale Mono" w:cs="Andale Mono"/>
          <w:sz w:val="28"/>
          <w:szCs w:val="34"/>
        </w:rPr>
        <w:t xml:space="preserve">    grok {      match =&gt; { "message" =&gt; "%{WORD:id}[,]%{IP:source_ip_flowpro}[,]%{POSINT:source_port_flowpro}[,]%{IP:dest_ip_flowpro}[,]%{POSINT:dest_port_flowpro}[,]%{WORD:protocol_pro}" }</w:t>
      </w:r>
    </w:p>
    <w:p w14:paraId="2FF2ED74" w14:textId="77777777" w:rsidR="00F85781" w:rsidRPr="00111B9F" w:rsidRDefault="00F85781" w:rsidP="00111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sz w:val="28"/>
          <w:szCs w:val="34"/>
        </w:rPr>
      </w:pPr>
      <w:r w:rsidRPr="00111B9F">
        <w:rPr>
          <w:rFonts w:ascii="Andale Mono" w:hAnsi="Andale Mono" w:cs="Andale Mono"/>
          <w:sz w:val="28"/>
          <w:szCs w:val="34"/>
        </w:rPr>
        <w:t xml:space="preserve">    }</w:t>
      </w:r>
    </w:p>
    <w:p w14:paraId="4473E98B" w14:textId="3642C782" w:rsidR="00F85781" w:rsidRPr="004473F1" w:rsidRDefault="00F85781" w:rsidP="004473F1">
      <w:pPr>
        <w:ind w:left="560"/>
        <w:rPr>
          <w:rFonts w:ascii="Andale Mono" w:hAnsi="Andale Mono" w:cs="Andale Mono"/>
          <w:sz w:val="28"/>
          <w:szCs w:val="34"/>
        </w:rPr>
      </w:pPr>
      <w:r w:rsidRPr="00111B9F">
        <w:rPr>
          <w:rFonts w:ascii="Andale Mono" w:hAnsi="Andale Mono" w:cs="Andale Mono"/>
          <w:sz w:val="28"/>
          <w:szCs w:val="34"/>
        </w:rPr>
        <w:t xml:space="preserve">  }</w:t>
      </w:r>
    </w:p>
    <w:p w14:paraId="2DD35D14" w14:textId="77777777" w:rsidR="00F85781" w:rsidRPr="004473F1" w:rsidRDefault="00F85781" w:rsidP="004473F1">
      <w:pPr>
        <w:pStyle w:val="ListParagraph"/>
        <w:numPr>
          <w:ilvl w:val="0"/>
          <w:numId w:val="11"/>
        </w:numPr>
        <w:rPr>
          <w:rFonts w:ascii="ProximaNova-Regular" w:hAnsi="ProximaNova-Regular" w:cs="ProximaNova-Regular"/>
          <w:sz w:val="28"/>
          <w:szCs w:val="32"/>
        </w:rPr>
      </w:pPr>
      <w:r w:rsidRPr="004473F1">
        <w:rPr>
          <w:rFonts w:ascii="ProximaNova-Regular" w:hAnsi="ProximaNova-Regular" w:cs="ProximaNova-Regular"/>
          <w:sz w:val="28"/>
          <w:szCs w:val="32"/>
        </w:rPr>
        <w:t xml:space="preserve">So that the updated file looks like this – </w:t>
      </w:r>
    </w:p>
    <w:p w14:paraId="20A68B1B" w14:textId="77777777" w:rsidR="00F85781" w:rsidRDefault="00F85781" w:rsidP="00F85781">
      <w:pPr>
        <w:rPr>
          <w:rFonts w:ascii="Andale Mono" w:hAnsi="Andale Mono" w:cs="Andale Mono"/>
          <w:color w:val="2FFF12"/>
          <w:sz w:val="34"/>
          <w:szCs w:val="34"/>
        </w:rPr>
      </w:pPr>
      <w:r>
        <w:rPr>
          <w:rFonts w:ascii="Andale Mono" w:hAnsi="Andale Mono" w:cs="Andale Mono"/>
          <w:noProof/>
          <w:color w:val="2FFF12"/>
          <w:sz w:val="34"/>
          <w:szCs w:val="34"/>
        </w:rPr>
        <w:lastRenderedPageBreak/>
        <w:drawing>
          <wp:inline distT="0" distB="0" distL="0" distR="0" wp14:anchorId="67D419FA" wp14:editId="4EF57C36">
            <wp:extent cx="5943600" cy="69983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7-20 at 12.15.50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998335"/>
                    </a:xfrm>
                    <a:prstGeom prst="rect">
                      <a:avLst/>
                    </a:prstGeom>
                  </pic:spPr>
                </pic:pic>
              </a:graphicData>
            </a:graphic>
          </wp:inline>
        </w:drawing>
      </w:r>
    </w:p>
    <w:p w14:paraId="30333F2F" w14:textId="77777777" w:rsidR="00F85781" w:rsidRDefault="00F85781" w:rsidP="00F85781">
      <w:pPr>
        <w:rPr>
          <w:rFonts w:ascii="Andale Mono" w:hAnsi="Andale Mono"/>
          <w:sz w:val="21"/>
        </w:rPr>
      </w:pPr>
    </w:p>
    <w:p w14:paraId="390BC6A4" w14:textId="77777777" w:rsidR="00F85781" w:rsidRPr="00B822E4" w:rsidRDefault="00F85781" w:rsidP="00B822E4">
      <w:pPr>
        <w:pStyle w:val="ListParagraph"/>
        <w:numPr>
          <w:ilvl w:val="0"/>
          <w:numId w:val="11"/>
        </w:numPr>
        <w:rPr>
          <w:rFonts w:ascii="ProximaNova-Regular" w:hAnsi="ProximaNova-Regular" w:cs="ProximaNova-Regular"/>
          <w:sz w:val="28"/>
          <w:szCs w:val="32"/>
        </w:rPr>
      </w:pPr>
      <w:r w:rsidRPr="00B822E4">
        <w:rPr>
          <w:rFonts w:ascii="ProximaNova-Regular" w:hAnsi="ProximaNova-Regular" w:cs="ProximaNova-Regular"/>
          <w:sz w:val="28"/>
          <w:szCs w:val="32"/>
        </w:rPr>
        <w:t>Save and close the file.</w:t>
      </w:r>
    </w:p>
    <w:p w14:paraId="13D04FE2" w14:textId="77777777" w:rsidR="00F85781" w:rsidRDefault="00F85781" w:rsidP="00F85781">
      <w:pPr>
        <w:rPr>
          <w:rFonts w:ascii="Andale Mono" w:hAnsi="Andale Mono"/>
          <w:sz w:val="21"/>
        </w:rPr>
      </w:pPr>
    </w:p>
    <w:p w14:paraId="2D639FBA" w14:textId="2914E704" w:rsidR="00F85781" w:rsidRPr="00240142" w:rsidRDefault="00F85781" w:rsidP="00F85781">
      <w:pPr>
        <w:pStyle w:val="ListParagraph"/>
        <w:numPr>
          <w:ilvl w:val="0"/>
          <w:numId w:val="11"/>
        </w:numPr>
        <w:rPr>
          <w:rFonts w:ascii="ProximaNova-Regular" w:hAnsi="ProximaNova-Regular" w:cs="ProximaNova-Regular"/>
          <w:sz w:val="28"/>
          <w:szCs w:val="32"/>
        </w:rPr>
      </w:pPr>
      <w:r w:rsidRPr="00B822E4">
        <w:rPr>
          <w:rFonts w:ascii="ProximaNova-Regular" w:hAnsi="ProximaNova-Regular" w:cs="ProximaNova-Regular"/>
          <w:sz w:val="28"/>
          <w:szCs w:val="32"/>
        </w:rPr>
        <w:lastRenderedPageBreak/>
        <w:t>Now go to the filebeat config and add the new path for tuple csv.</w:t>
      </w:r>
    </w:p>
    <w:p w14:paraId="50556F3A" w14:textId="7279E09F" w:rsidR="00F85781" w:rsidRDefault="00F85781" w:rsidP="00F8578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B822E4">
        <w:rPr>
          <w:rFonts w:ascii="Andale Mono" w:eastAsiaTheme="minorHAnsi" w:hAnsi="Andale Mono" w:cs="Helvetica"/>
          <w:b/>
          <w:sz w:val="18"/>
        </w:rPr>
        <w:t>vim /etc/filebeat/filebeat.yml</w:t>
      </w:r>
    </w:p>
    <w:p w14:paraId="21EF57A0" w14:textId="77777777" w:rsidR="00240142" w:rsidRPr="00240142" w:rsidRDefault="00240142" w:rsidP="00240142">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ascii="Andale Mono" w:eastAsiaTheme="minorHAnsi" w:hAnsi="Andale Mono" w:cs="Helvetica"/>
          <w:b/>
          <w:sz w:val="18"/>
        </w:rPr>
      </w:pPr>
    </w:p>
    <w:p w14:paraId="7898EB78" w14:textId="77777777" w:rsidR="00F85781" w:rsidRPr="00240142" w:rsidRDefault="00F85781" w:rsidP="00240142">
      <w:pPr>
        <w:pStyle w:val="ListParagraph"/>
        <w:numPr>
          <w:ilvl w:val="0"/>
          <w:numId w:val="11"/>
        </w:numPr>
        <w:rPr>
          <w:rFonts w:ascii="ProximaNova-Regular" w:hAnsi="ProximaNova-Regular" w:cs="ProximaNova-Regular"/>
          <w:sz w:val="28"/>
          <w:szCs w:val="32"/>
        </w:rPr>
      </w:pPr>
      <w:r w:rsidRPr="00240142">
        <w:rPr>
          <w:rFonts w:ascii="ProximaNova-Regular" w:hAnsi="ProximaNova-Regular" w:cs="ProximaNova-Regular"/>
          <w:sz w:val="28"/>
          <w:szCs w:val="32"/>
        </w:rPr>
        <w:t>Add the new path in the yml file.</w:t>
      </w:r>
    </w:p>
    <w:p w14:paraId="774FAC19" w14:textId="77777777" w:rsidR="00F85781" w:rsidRPr="00CD4CA4" w:rsidRDefault="00F85781" w:rsidP="00CD4C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sz w:val="28"/>
          <w:szCs w:val="34"/>
        </w:rPr>
      </w:pPr>
      <w:r w:rsidRPr="00CD4CA4">
        <w:rPr>
          <w:rFonts w:ascii="Andale Mono" w:hAnsi="Andale Mono" w:cs="Andale Mono"/>
          <w:sz w:val="28"/>
          <w:szCs w:val="34"/>
        </w:rPr>
        <w:t>-</w:t>
      </w:r>
    </w:p>
    <w:p w14:paraId="468A2DB9" w14:textId="77777777" w:rsidR="00F85781" w:rsidRPr="00CD4CA4" w:rsidRDefault="00F85781" w:rsidP="00CD4C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sz w:val="28"/>
          <w:szCs w:val="34"/>
        </w:rPr>
      </w:pPr>
      <w:r w:rsidRPr="00CD4CA4">
        <w:rPr>
          <w:rFonts w:ascii="Andale Mono" w:hAnsi="Andale Mono" w:cs="Andale Mono"/>
          <w:sz w:val="28"/>
          <w:szCs w:val="34"/>
        </w:rPr>
        <w:t xml:space="preserve">      paths:</w:t>
      </w:r>
    </w:p>
    <w:p w14:paraId="3E08E8C0" w14:textId="77777777" w:rsidR="00F85781" w:rsidRPr="00CD4CA4" w:rsidRDefault="00F85781" w:rsidP="00CD4C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sz w:val="28"/>
          <w:szCs w:val="34"/>
        </w:rPr>
      </w:pPr>
      <w:r w:rsidRPr="00CD4CA4">
        <w:rPr>
          <w:rFonts w:ascii="Andale Mono" w:hAnsi="Andale Mono" w:cs="Andale Mono"/>
          <w:sz w:val="28"/>
          <w:szCs w:val="34"/>
        </w:rPr>
        <w:t xml:space="preserve">        - /home/elkdata/files/tuple/*.csv</w:t>
      </w:r>
    </w:p>
    <w:p w14:paraId="76D5DFB8" w14:textId="77777777" w:rsidR="00F85781" w:rsidRPr="00CD4CA4" w:rsidRDefault="00F85781" w:rsidP="00CD4CA4">
      <w:pPr>
        <w:ind w:left="560"/>
        <w:rPr>
          <w:rFonts w:ascii="Andale Mono" w:hAnsi="Andale Mono" w:cs="Andale Mono"/>
          <w:sz w:val="28"/>
          <w:szCs w:val="34"/>
        </w:rPr>
      </w:pPr>
      <w:r w:rsidRPr="00CD4CA4">
        <w:rPr>
          <w:rFonts w:ascii="Andale Mono" w:hAnsi="Andale Mono" w:cs="Andale Mono"/>
          <w:sz w:val="28"/>
          <w:szCs w:val="34"/>
        </w:rPr>
        <w:t xml:space="preserve">      document_type: flowprofile_tuple</w:t>
      </w:r>
    </w:p>
    <w:p w14:paraId="05F48B1C" w14:textId="77777777" w:rsidR="00F85781" w:rsidRPr="00CD4CA4" w:rsidRDefault="00F85781" w:rsidP="00F85781">
      <w:pPr>
        <w:rPr>
          <w:rFonts w:ascii="Andale Mono" w:hAnsi="Andale Mono" w:cs="Andale Mono"/>
          <w:sz w:val="28"/>
          <w:szCs w:val="34"/>
        </w:rPr>
      </w:pPr>
    </w:p>
    <w:p w14:paraId="11896EFE" w14:textId="77777777" w:rsidR="00F85781" w:rsidRPr="00B821EB" w:rsidRDefault="00F85781" w:rsidP="00B821EB">
      <w:pPr>
        <w:pStyle w:val="ListParagraph"/>
        <w:numPr>
          <w:ilvl w:val="0"/>
          <w:numId w:val="11"/>
        </w:numPr>
        <w:rPr>
          <w:rFonts w:ascii="ProximaNova-Regular" w:hAnsi="ProximaNova-Regular" w:cs="ProximaNova-Regular"/>
          <w:sz w:val="28"/>
          <w:szCs w:val="32"/>
        </w:rPr>
      </w:pPr>
      <w:r w:rsidRPr="00B821EB">
        <w:rPr>
          <w:rFonts w:ascii="ProximaNova-Regular" w:hAnsi="ProximaNova-Regular" w:cs="ProximaNova-Regular"/>
          <w:sz w:val="28"/>
          <w:szCs w:val="32"/>
        </w:rPr>
        <w:t>The new file looks as follows:</w:t>
      </w:r>
    </w:p>
    <w:p w14:paraId="6073B421" w14:textId="2D811E08" w:rsidR="00F85781" w:rsidRDefault="00984A72" w:rsidP="00F85781">
      <w:pPr>
        <w:rPr>
          <w:rFonts w:ascii="Andale Mono" w:hAnsi="Andale Mono" w:cs="Andale Mono"/>
          <w:color w:val="2FFF12"/>
          <w:sz w:val="34"/>
          <w:szCs w:val="34"/>
        </w:rPr>
      </w:pPr>
      <w:r>
        <w:rPr>
          <w:rFonts w:ascii="Andale Mono" w:hAnsi="Andale Mono"/>
          <w:noProof/>
          <w:sz w:val="21"/>
        </w:rPr>
        <w:drawing>
          <wp:inline distT="0" distB="0" distL="0" distR="0" wp14:anchorId="4D69EC9A" wp14:editId="73A6A5A9">
            <wp:extent cx="4406265" cy="5063439"/>
            <wp:effectExtent l="0" t="0" r="0" b="0"/>
            <wp:docPr id="10" name="Picture 10" descr="Screen%20Shot%202016-07-20%20at%2012.25.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7-20%20at%2012.25.09%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9584" cy="5067252"/>
                    </a:xfrm>
                    <a:prstGeom prst="rect">
                      <a:avLst/>
                    </a:prstGeom>
                    <a:noFill/>
                    <a:ln>
                      <a:noFill/>
                    </a:ln>
                  </pic:spPr>
                </pic:pic>
              </a:graphicData>
            </a:graphic>
          </wp:inline>
        </w:drawing>
      </w:r>
    </w:p>
    <w:p w14:paraId="0FB7E06A" w14:textId="77777777" w:rsidR="00F85781" w:rsidRPr="00331F32" w:rsidRDefault="00F85781" w:rsidP="00331F32">
      <w:pPr>
        <w:pStyle w:val="ListParagraph"/>
        <w:numPr>
          <w:ilvl w:val="0"/>
          <w:numId w:val="11"/>
        </w:numPr>
        <w:rPr>
          <w:rFonts w:ascii="ProximaNova-Regular" w:hAnsi="ProximaNova-Regular" w:cs="ProximaNova-Regular"/>
          <w:sz w:val="28"/>
          <w:szCs w:val="32"/>
        </w:rPr>
      </w:pPr>
      <w:r w:rsidRPr="00331F32">
        <w:rPr>
          <w:rFonts w:ascii="ProximaNova-Regular" w:hAnsi="ProximaNova-Regular" w:cs="ProximaNova-Regular"/>
          <w:sz w:val="28"/>
          <w:szCs w:val="32"/>
        </w:rPr>
        <w:lastRenderedPageBreak/>
        <w:t>7- Now we need to add the new variables to Kibana by changing kibana template file :</w:t>
      </w:r>
    </w:p>
    <w:p w14:paraId="1C290113" w14:textId="77777777" w:rsidR="00F85781" w:rsidRPr="00331F32" w:rsidRDefault="00F85781" w:rsidP="00331F32">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331F32">
        <w:rPr>
          <w:rFonts w:ascii="Andale Mono" w:eastAsiaTheme="minorHAnsi" w:hAnsi="Andale Mono" w:cs="Helvetica"/>
          <w:b/>
          <w:sz w:val="18"/>
        </w:rPr>
        <w:t>cd ~</w:t>
      </w:r>
    </w:p>
    <w:p w14:paraId="6351F38D" w14:textId="3D1AF352" w:rsidR="00F85781" w:rsidRPr="00E03A48" w:rsidRDefault="00F85781" w:rsidP="00F8578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331F32">
        <w:rPr>
          <w:rFonts w:ascii="Andale Mono" w:eastAsiaTheme="minorHAnsi" w:hAnsi="Andale Mono" w:cs="Helvetica"/>
          <w:b/>
          <w:sz w:val="18"/>
        </w:rPr>
        <w:t>vim filebeat.template.json</w:t>
      </w:r>
      <w:r w:rsidR="00E03A48">
        <w:rPr>
          <w:rFonts w:ascii="Andale Mono" w:eastAsiaTheme="minorHAnsi" w:hAnsi="Andale Mono" w:cs="Helvetica"/>
          <w:b/>
          <w:sz w:val="18"/>
        </w:rPr>
        <w:br/>
      </w:r>
    </w:p>
    <w:p w14:paraId="59F9479B" w14:textId="77777777" w:rsidR="00F85781" w:rsidRPr="00331F32" w:rsidRDefault="00F85781" w:rsidP="00331F32">
      <w:pPr>
        <w:pStyle w:val="ListParagraph"/>
        <w:numPr>
          <w:ilvl w:val="0"/>
          <w:numId w:val="11"/>
        </w:numPr>
        <w:rPr>
          <w:rFonts w:ascii="ProximaNova-Regular" w:hAnsi="ProximaNova-Regular" w:cs="ProximaNova-Regular"/>
          <w:sz w:val="28"/>
          <w:szCs w:val="32"/>
        </w:rPr>
      </w:pPr>
      <w:r w:rsidRPr="00331F32">
        <w:rPr>
          <w:rFonts w:ascii="ProximaNova-Regular" w:hAnsi="ProximaNova-Regular" w:cs="ProximaNova-Regular"/>
          <w:sz w:val="28"/>
          <w:szCs w:val="32"/>
        </w:rPr>
        <w:t xml:space="preserve">Edit the file by adding all new variable. Eg- </w:t>
      </w:r>
    </w:p>
    <w:p w14:paraId="4B3CE7EA" w14:textId="77777777" w:rsidR="00F85781" w:rsidRPr="00804041" w:rsidRDefault="00F85781" w:rsidP="008040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sz w:val="28"/>
          <w:szCs w:val="34"/>
        </w:rPr>
      </w:pPr>
      <w:r w:rsidRPr="00804041">
        <w:rPr>
          <w:rFonts w:ascii="Andale Mono" w:hAnsi="Andale Mono" w:cs="Andale Mono"/>
          <w:sz w:val="28"/>
          <w:szCs w:val="34"/>
        </w:rPr>
        <w:t>"dest_port_flowpro": {</w:t>
      </w:r>
    </w:p>
    <w:p w14:paraId="7A99D758" w14:textId="77777777" w:rsidR="00F85781" w:rsidRPr="00804041" w:rsidRDefault="00F85781" w:rsidP="008040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sz w:val="28"/>
          <w:szCs w:val="34"/>
        </w:rPr>
      </w:pPr>
      <w:r w:rsidRPr="00804041">
        <w:rPr>
          <w:rFonts w:ascii="Andale Mono" w:hAnsi="Andale Mono" w:cs="Andale Mono"/>
          <w:sz w:val="28"/>
          <w:szCs w:val="34"/>
        </w:rPr>
        <w:t xml:space="preserve">          "type" : "integer",</w:t>
      </w:r>
    </w:p>
    <w:p w14:paraId="7AE734EA" w14:textId="77777777" w:rsidR="00F85781" w:rsidRPr="00804041" w:rsidRDefault="00F85781" w:rsidP="008040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sz w:val="28"/>
          <w:szCs w:val="34"/>
        </w:rPr>
      </w:pPr>
      <w:r w:rsidRPr="00804041">
        <w:rPr>
          <w:rFonts w:ascii="Andale Mono" w:hAnsi="Andale Mono" w:cs="Andale Mono"/>
          <w:sz w:val="28"/>
          <w:szCs w:val="34"/>
        </w:rPr>
        <w:t xml:space="preserve">          "doc_values": true,</w:t>
      </w:r>
    </w:p>
    <w:p w14:paraId="12E5EF38" w14:textId="77777777" w:rsidR="00F85781" w:rsidRPr="00804041" w:rsidRDefault="00F85781" w:rsidP="008040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ndale Mono" w:hAnsi="Andale Mono" w:cs="Andale Mono"/>
          <w:sz w:val="28"/>
          <w:szCs w:val="34"/>
        </w:rPr>
      </w:pPr>
      <w:r w:rsidRPr="00804041">
        <w:rPr>
          <w:rFonts w:ascii="Andale Mono" w:hAnsi="Andale Mono" w:cs="Andale Mono"/>
          <w:sz w:val="28"/>
          <w:szCs w:val="34"/>
        </w:rPr>
        <w:t xml:space="preserve">          "index": "not_analyzed"</w:t>
      </w:r>
    </w:p>
    <w:p w14:paraId="1A16F4B6" w14:textId="77777777" w:rsidR="00F85781" w:rsidRPr="00804041" w:rsidRDefault="00F85781" w:rsidP="00804041">
      <w:pPr>
        <w:ind w:left="560"/>
        <w:rPr>
          <w:rFonts w:ascii="Andale Mono" w:hAnsi="Andale Mono" w:cs="Andale Mono"/>
          <w:sz w:val="28"/>
          <w:szCs w:val="34"/>
        </w:rPr>
      </w:pPr>
      <w:r w:rsidRPr="00804041">
        <w:rPr>
          <w:rFonts w:ascii="Andale Mono" w:hAnsi="Andale Mono" w:cs="Andale Mono"/>
          <w:sz w:val="28"/>
          <w:szCs w:val="34"/>
        </w:rPr>
        <w:t xml:space="preserve">        },</w:t>
      </w:r>
    </w:p>
    <w:p w14:paraId="7DB6BAE3" w14:textId="75CE6967" w:rsidR="00F85781" w:rsidRDefault="000F1C44" w:rsidP="00F85781">
      <w:pPr>
        <w:rPr>
          <w:rFonts w:ascii="Andale Mono" w:hAnsi="Andale Mono" w:cs="Andale Mono"/>
          <w:color w:val="2FFF12"/>
          <w:sz w:val="34"/>
          <w:szCs w:val="34"/>
        </w:rPr>
      </w:pPr>
      <w:r>
        <w:rPr>
          <w:rFonts w:ascii="Andale Mono" w:hAnsi="Andale Mono"/>
          <w:noProof/>
          <w:sz w:val="21"/>
        </w:rPr>
        <w:drawing>
          <wp:inline distT="0" distB="0" distL="0" distR="0" wp14:anchorId="0AAE8650" wp14:editId="64636222">
            <wp:extent cx="3987557" cy="4898390"/>
            <wp:effectExtent l="0" t="0" r="635" b="3810"/>
            <wp:docPr id="12" name="Picture 12" descr="Screen%20Shot%202016-07-20%20at%2012.31.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7-20%20at%2012.31.5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2506" cy="4904470"/>
                    </a:xfrm>
                    <a:prstGeom prst="rect">
                      <a:avLst/>
                    </a:prstGeom>
                    <a:noFill/>
                    <a:ln>
                      <a:noFill/>
                    </a:ln>
                  </pic:spPr>
                </pic:pic>
              </a:graphicData>
            </a:graphic>
          </wp:inline>
        </w:drawing>
      </w:r>
    </w:p>
    <w:p w14:paraId="55FE3FDA" w14:textId="77777777" w:rsidR="00F85781" w:rsidRPr="000F1C44" w:rsidRDefault="00F85781" w:rsidP="000F1C44">
      <w:pPr>
        <w:pStyle w:val="ListParagraph"/>
        <w:numPr>
          <w:ilvl w:val="0"/>
          <w:numId w:val="11"/>
        </w:numPr>
        <w:rPr>
          <w:rFonts w:ascii="ProximaNova-Regular" w:hAnsi="ProximaNova-Regular" w:cs="ProximaNova-Regular"/>
          <w:sz w:val="28"/>
          <w:szCs w:val="32"/>
        </w:rPr>
      </w:pPr>
      <w:r w:rsidRPr="000F1C44">
        <w:rPr>
          <w:rFonts w:ascii="ProximaNova-Regular" w:hAnsi="ProximaNova-Regular" w:cs="ProximaNova-Regular"/>
          <w:sz w:val="28"/>
          <w:szCs w:val="32"/>
        </w:rPr>
        <w:lastRenderedPageBreak/>
        <w:t>Save and exit.</w:t>
      </w:r>
    </w:p>
    <w:p w14:paraId="6CB2E196" w14:textId="77777777" w:rsidR="00F85781" w:rsidRPr="000F1C44" w:rsidRDefault="00F85781" w:rsidP="000F1C44">
      <w:pPr>
        <w:pStyle w:val="ListParagraph"/>
        <w:numPr>
          <w:ilvl w:val="0"/>
          <w:numId w:val="11"/>
        </w:numPr>
        <w:rPr>
          <w:rFonts w:ascii="ProximaNova-Regular" w:hAnsi="ProximaNova-Regular" w:cs="ProximaNova-Regular"/>
          <w:sz w:val="28"/>
          <w:szCs w:val="32"/>
        </w:rPr>
      </w:pPr>
      <w:r w:rsidRPr="000F1C44">
        <w:rPr>
          <w:rFonts w:ascii="ProximaNova-Regular" w:hAnsi="ProximaNova-Regular" w:cs="ProximaNova-Regular"/>
          <w:sz w:val="28"/>
          <w:szCs w:val="32"/>
        </w:rPr>
        <w:t>Stop Kibana</w:t>
      </w:r>
    </w:p>
    <w:p w14:paraId="00329662" w14:textId="7B85F724" w:rsidR="00F85781" w:rsidRDefault="00F85781" w:rsidP="00F8578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7A10FE">
        <w:rPr>
          <w:rFonts w:ascii="Andale Mono" w:eastAsiaTheme="minorHAnsi" w:hAnsi="Andale Mono" w:cs="Helvetica"/>
          <w:b/>
          <w:sz w:val="18"/>
        </w:rPr>
        <w:t>systemctl stop kibana</w:t>
      </w:r>
      <w:r w:rsidR="00212734">
        <w:rPr>
          <w:rFonts w:ascii="Andale Mono" w:eastAsiaTheme="minorHAnsi" w:hAnsi="Andale Mono" w:cs="Helvetica"/>
          <w:b/>
          <w:sz w:val="18"/>
        </w:rPr>
        <w:t xml:space="preserve">  /</w:t>
      </w:r>
      <w:r w:rsidR="00212734" w:rsidRPr="00212734">
        <w:rPr>
          <w:rFonts w:ascii="Menlo" w:hAnsi="Menlo" w:cs="Menlo"/>
          <w:color w:val="000000"/>
        </w:rPr>
        <w:t xml:space="preserve"> </w:t>
      </w:r>
      <w:r w:rsidR="00212734" w:rsidRPr="00212734">
        <w:rPr>
          <w:rFonts w:ascii="Andale Mono" w:eastAsiaTheme="minorHAnsi" w:hAnsi="Andale Mono" w:cs="Helvetica"/>
          <w:b/>
          <w:sz w:val="18"/>
        </w:rPr>
        <w:t>service kibana start</w:t>
      </w:r>
    </w:p>
    <w:p w14:paraId="037A4559" w14:textId="77777777" w:rsidR="002D3B3B" w:rsidRPr="00860217" w:rsidRDefault="002D3B3B" w:rsidP="00680CF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ascii="Andale Mono" w:eastAsiaTheme="minorHAnsi" w:hAnsi="Andale Mono" w:cs="Helvetica"/>
          <w:b/>
          <w:sz w:val="18"/>
        </w:rPr>
      </w:pPr>
    </w:p>
    <w:p w14:paraId="2FBFE9FF" w14:textId="77777777" w:rsidR="00F85781" w:rsidRPr="00860217" w:rsidRDefault="00F85781" w:rsidP="00860217">
      <w:pPr>
        <w:pStyle w:val="ListParagraph"/>
        <w:numPr>
          <w:ilvl w:val="0"/>
          <w:numId w:val="11"/>
        </w:numPr>
        <w:rPr>
          <w:rFonts w:ascii="ProximaNova-Regular" w:hAnsi="ProximaNova-Regular" w:cs="ProximaNova-Regular"/>
          <w:sz w:val="28"/>
          <w:szCs w:val="32"/>
        </w:rPr>
      </w:pPr>
      <w:r w:rsidRPr="00860217">
        <w:rPr>
          <w:rFonts w:ascii="ProximaNova-Regular" w:hAnsi="ProximaNova-Regular" w:cs="ProximaNova-Regular"/>
          <w:sz w:val="28"/>
          <w:szCs w:val="32"/>
        </w:rPr>
        <w:t>Reload edited template</w:t>
      </w:r>
    </w:p>
    <w:p w14:paraId="114F50F5" w14:textId="64437B82" w:rsidR="00F85781" w:rsidRPr="008C48A1" w:rsidRDefault="00F85781" w:rsidP="00F8578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ED64BF">
        <w:rPr>
          <w:rFonts w:ascii="Andale Mono" w:eastAsiaTheme="minorHAnsi" w:hAnsi="Andale Mono" w:cs="Helvetica"/>
          <w:b/>
          <w:sz w:val="18"/>
        </w:rPr>
        <w:t xml:space="preserve">curl -XPUT 'http://localhost:9200/_template/filebeat?pretty' </w:t>
      </w:r>
      <w:hyperlink r:id="rId22" w:history="1">
        <w:r w:rsidR="008C48A1" w:rsidRPr="00135AC9">
          <w:rPr>
            <w:rStyle w:val="Hyperlink"/>
            <w:rFonts w:ascii="Andale Mono" w:eastAsiaTheme="minorHAnsi" w:hAnsi="Andale Mono" w:cs="Helvetica"/>
            <w:b/>
            <w:sz w:val="18"/>
          </w:rPr>
          <w:t>-d@filebeat.template.json</w:t>
        </w:r>
      </w:hyperlink>
      <w:r w:rsidR="008C48A1">
        <w:rPr>
          <w:rFonts w:ascii="Andale Mono" w:eastAsiaTheme="minorHAnsi" w:hAnsi="Andale Mono" w:cs="Helvetica"/>
          <w:b/>
          <w:sz w:val="18"/>
        </w:rPr>
        <w:br/>
      </w:r>
    </w:p>
    <w:p w14:paraId="2AE1704A" w14:textId="77777777" w:rsidR="00F85781" w:rsidRPr="00223EFD" w:rsidRDefault="00F85781" w:rsidP="00223EFD">
      <w:pPr>
        <w:pStyle w:val="ListParagraph"/>
        <w:numPr>
          <w:ilvl w:val="0"/>
          <w:numId w:val="11"/>
        </w:numPr>
        <w:rPr>
          <w:rFonts w:ascii="ProximaNova-Regular" w:hAnsi="ProximaNova-Regular" w:cs="ProximaNova-Regular"/>
          <w:sz w:val="28"/>
          <w:szCs w:val="32"/>
        </w:rPr>
      </w:pPr>
      <w:r w:rsidRPr="00223EFD">
        <w:rPr>
          <w:rFonts w:ascii="ProximaNova-Regular" w:hAnsi="ProximaNova-Regular" w:cs="ProximaNova-Regular"/>
          <w:sz w:val="28"/>
          <w:szCs w:val="32"/>
        </w:rPr>
        <w:t>Start kibana</w:t>
      </w:r>
    </w:p>
    <w:p w14:paraId="2BA74552" w14:textId="6BB0E3D6" w:rsidR="00F85781" w:rsidRPr="004E38EB" w:rsidRDefault="00F85781" w:rsidP="00F8578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4E38EB">
        <w:rPr>
          <w:rFonts w:ascii="Andale Mono" w:eastAsiaTheme="minorHAnsi" w:hAnsi="Andale Mono" w:cs="Helvetica"/>
          <w:b/>
          <w:sz w:val="18"/>
        </w:rPr>
        <w:t>systemctl start kibana</w:t>
      </w:r>
      <w:r w:rsidR="004E38EB">
        <w:rPr>
          <w:rFonts w:ascii="Andale Mono" w:eastAsiaTheme="minorHAnsi" w:hAnsi="Andale Mono" w:cs="Helvetica"/>
          <w:b/>
          <w:sz w:val="18"/>
        </w:rPr>
        <w:br/>
      </w:r>
    </w:p>
    <w:p w14:paraId="6A1E5FEE" w14:textId="6238FF4E" w:rsidR="00F85781" w:rsidRPr="004E38EB" w:rsidRDefault="00F85781" w:rsidP="00F85781">
      <w:pPr>
        <w:pStyle w:val="ListParagraph"/>
        <w:numPr>
          <w:ilvl w:val="0"/>
          <w:numId w:val="11"/>
        </w:numPr>
        <w:rPr>
          <w:rFonts w:ascii="ProximaNova-Regular" w:hAnsi="ProximaNova-Regular" w:cs="ProximaNova-Regular"/>
          <w:sz w:val="28"/>
          <w:szCs w:val="32"/>
        </w:rPr>
      </w:pPr>
      <w:r w:rsidRPr="004E38EB">
        <w:rPr>
          <w:rFonts w:ascii="ProximaNova-Regular" w:hAnsi="ProximaNova-Regular" w:cs="ProximaNova-Regular"/>
          <w:sz w:val="28"/>
          <w:szCs w:val="32"/>
        </w:rPr>
        <w:t xml:space="preserve">Refresh Kibana filebeat from kibana interface </w:t>
      </w:r>
    </w:p>
    <w:p w14:paraId="523CD940" w14:textId="77777777" w:rsidR="00F85781" w:rsidRPr="004E38EB" w:rsidRDefault="00F85781" w:rsidP="004E38EB">
      <w:pPr>
        <w:pStyle w:val="ListParagraph"/>
        <w:numPr>
          <w:ilvl w:val="0"/>
          <w:numId w:val="11"/>
        </w:numPr>
        <w:rPr>
          <w:rFonts w:ascii="ProximaNova-Regular" w:hAnsi="ProximaNova-Regular" w:cs="ProximaNova-Regular"/>
          <w:sz w:val="28"/>
          <w:szCs w:val="32"/>
        </w:rPr>
      </w:pPr>
      <w:r w:rsidRPr="004E38EB">
        <w:rPr>
          <w:rFonts w:ascii="ProximaNova-Regular" w:hAnsi="ProximaNova-Regular" w:cs="ProximaNova-Regular"/>
          <w:sz w:val="28"/>
          <w:szCs w:val="32"/>
        </w:rPr>
        <w:t>Start logstash</w:t>
      </w:r>
    </w:p>
    <w:p w14:paraId="74B48A13" w14:textId="06C16480" w:rsidR="00F85781" w:rsidRPr="00BE0873" w:rsidRDefault="00F85781" w:rsidP="00F8578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BE0873">
        <w:rPr>
          <w:rFonts w:ascii="Andale Mono" w:eastAsiaTheme="minorHAnsi" w:hAnsi="Andale Mono" w:cs="Helvetica"/>
          <w:b/>
          <w:sz w:val="18"/>
        </w:rPr>
        <w:t>sudo service logstash start</w:t>
      </w:r>
      <w:r w:rsidR="00CF3892">
        <w:rPr>
          <w:rFonts w:ascii="Andale Mono" w:eastAsiaTheme="minorHAnsi" w:hAnsi="Andale Mono" w:cs="Helvetica"/>
          <w:b/>
          <w:sz w:val="18"/>
        </w:rPr>
        <w:br/>
      </w:r>
    </w:p>
    <w:p w14:paraId="2C51C50E" w14:textId="64447E6D" w:rsidR="00F85781" w:rsidRPr="000271B3" w:rsidRDefault="00F85781" w:rsidP="00F85781">
      <w:pPr>
        <w:pStyle w:val="ListParagraph"/>
        <w:numPr>
          <w:ilvl w:val="0"/>
          <w:numId w:val="11"/>
        </w:numPr>
        <w:rPr>
          <w:rFonts w:ascii="ProximaNova-Regular" w:hAnsi="ProximaNova-Regular" w:cs="ProximaNova-Regular"/>
          <w:sz w:val="28"/>
          <w:szCs w:val="32"/>
        </w:rPr>
      </w:pPr>
      <w:r w:rsidRPr="000271B3">
        <w:rPr>
          <w:rFonts w:ascii="ProximaNova-Regular" w:hAnsi="ProximaNova-Regular" w:cs="ProximaNova-Regular"/>
          <w:sz w:val="28"/>
          <w:szCs w:val="32"/>
        </w:rPr>
        <w:t>Copy the new files where needed.</w:t>
      </w:r>
    </w:p>
    <w:p w14:paraId="5801819A" w14:textId="77777777" w:rsidR="00F85781" w:rsidRPr="000271B3" w:rsidRDefault="00F85781" w:rsidP="000271B3">
      <w:pPr>
        <w:pStyle w:val="ListParagraph"/>
        <w:numPr>
          <w:ilvl w:val="0"/>
          <w:numId w:val="11"/>
        </w:numPr>
        <w:rPr>
          <w:rFonts w:ascii="ProximaNova-Regular" w:hAnsi="ProximaNova-Regular" w:cs="ProximaNova-Regular"/>
          <w:sz w:val="28"/>
          <w:szCs w:val="32"/>
        </w:rPr>
      </w:pPr>
      <w:r w:rsidRPr="000271B3">
        <w:rPr>
          <w:rFonts w:ascii="ProximaNova-Regular" w:hAnsi="ProximaNova-Regular" w:cs="ProximaNova-Regular"/>
          <w:sz w:val="28"/>
          <w:szCs w:val="32"/>
        </w:rPr>
        <w:t>Start filebeat</w:t>
      </w:r>
    </w:p>
    <w:p w14:paraId="4CD5D0C7" w14:textId="77777777" w:rsidR="00F85781" w:rsidRDefault="00F85781" w:rsidP="00F85781">
      <w:pPr>
        <w:rPr>
          <w:rFonts w:ascii="Andale Mono" w:hAnsi="Andale Mono"/>
          <w:sz w:val="21"/>
        </w:rPr>
      </w:pPr>
      <w:r>
        <w:rPr>
          <w:rFonts w:ascii="Andale Mono" w:hAnsi="Andale Mono"/>
          <w:sz w:val="21"/>
        </w:rPr>
        <w:br w:type="page"/>
      </w:r>
    </w:p>
    <w:p w14:paraId="2F5F40F2" w14:textId="1107BC88" w:rsidR="00F85781" w:rsidRPr="00F87C4B" w:rsidRDefault="00F85781" w:rsidP="00F85781">
      <w:pPr>
        <w:rPr>
          <w:rFonts w:ascii="ProximaNova-Regular" w:hAnsi="ProximaNova-Regular" w:cs="ProximaNova-Regular"/>
          <w:b/>
          <w:color w:val="FF0000"/>
          <w:sz w:val="28"/>
          <w:szCs w:val="32"/>
        </w:rPr>
      </w:pPr>
      <w:r w:rsidRPr="00F87C4B">
        <w:rPr>
          <w:rFonts w:ascii="ProximaNova-Regular" w:hAnsi="ProximaNova-Regular" w:cs="ProximaNova-Regular"/>
          <w:b/>
          <w:color w:val="FF0000"/>
          <w:sz w:val="28"/>
          <w:szCs w:val="32"/>
        </w:rPr>
        <w:lastRenderedPageBreak/>
        <w:t>ANOTHER PROBLEM :</w:t>
      </w:r>
    </w:p>
    <w:p w14:paraId="07590952" w14:textId="70D87842" w:rsidR="00F85781" w:rsidRPr="00F87C4B" w:rsidRDefault="00F85781" w:rsidP="00F85781">
      <w:pPr>
        <w:rPr>
          <w:rFonts w:ascii="ProximaNova-Regular" w:hAnsi="ProximaNova-Regular" w:cs="ProximaNova-Regular"/>
          <w:color w:val="FF0000"/>
          <w:sz w:val="28"/>
          <w:szCs w:val="32"/>
        </w:rPr>
      </w:pPr>
      <w:r w:rsidRPr="00F87C4B">
        <w:rPr>
          <w:rFonts w:ascii="ProximaNova-Regular" w:hAnsi="ProximaNova-Regular" w:cs="ProximaNova-Regular"/>
          <w:color w:val="FF0000"/>
          <w:sz w:val="28"/>
          <w:szCs w:val="32"/>
        </w:rPr>
        <w:t>Change password to Kibana Interface or add a user?</w:t>
      </w:r>
    </w:p>
    <w:p w14:paraId="5E63121A" w14:textId="7164A6D3" w:rsidR="00F85781" w:rsidRPr="00657DC8" w:rsidRDefault="00F85781" w:rsidP="00657DC8">
      <w:pPr>
        <w:pStyle w:val="ListParagraph"/>
        <w:numPr>
          <w:ilvl w:val="0"/>
          <w:numId w:val="11"/>
        </w:numPr>
        <w:rPr>
          <w:rFonts w:ascii="ProximaNova-Regular" w:hAnsi="ProximaNova-Regular" w:cs="ProximaNova-Regular"/>
          <w:sz w:val="28"/>
          <w:szCs w:val="32"/>
        </w:rPr>
      </w:pPr>
      <w:r w:rsidRPr="00562330">
        <w:rPr>
          <w:rFonts w:ascii="ProximaNova-Regular" w:hAnsi="ProximaNova-Regular" w:cs="ProximaNova-Regular"/>
          <w:sz w:val="28"/>
          <w:szCs w:val="32"/>
        </w:rPr>
        <w:t>Type in the following command:</w:t>
      </w:r>
    </w:p>
    <w:p w14:paraId="1AD3C49C" w14:textId="3D60CE5C" w:rsidR="00F85781" w:rsidRPr="004A42EA" w:rsidRDefault="00F85781" w:rsidP="004A42EA">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4A42EA">
        <w:rPr>
          <w:rFonts w:ascii="Andale Mono" w:eastAsiaTheme="minorHAnsi" w:hAnsi="Andale Mono" w:cs="Helvetica"/>
          <w:b/>
          <w:sz w:val="18"/>
        </w:rPr>
        <w:t>sudo su</w:t>
      </w:r>
    </w:p>
    <w:p w14:paraId="7532F614" w14:textId="072D78A2" w:rsidR="00F85781" w:rsidRPr="004A42EA" w:rsidRDefault="00F85781" w:rsidP="00F85781">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4A42EA">
        <w:rPr>
          <w:rFonts w:ascii="Andale Mono" w:eastAsiaTheme="minorHAnsi" w:hAnsi="Andale Mono" w:cs="Helvetica"/>
          <w:b/>
          <w:sz w:val="18"/>
        </w:rPr>
        <w:t>sudo htpasswd -c /etc/nginx/htpasswd.users username</w:t>
      </w:r>
      <w:r w:rsidR="00F71714">
        <w:rPr>
          <w:rFonts w:ascii="Andale Mono" w:eastAsiaTheme="minorHAnsi" w:hAnsi="Andale Mono" w:cs="Helvetica"/>
          <w:b/>
          <w:sz w:val="18"/>
        </w:rPr>
        <w:br/>
      </w:r>
    </w:p>
    <w:p w14:paraId="3F1755AD" w14:textId="77777777" w:rsidR="00F85781" w:rsidRDefault="00F85781" w:rsidP="00657DC8">
      <w:pPr>
        <w:pStyle w:val="ListParagraph"/>
        <w:numPr>
          <w:ilvl w:val="0"/>
          <w:numId w:val="11"/>
        </w:numPr>
        <w:rPr>
          <w:rFonts w:ascii="ProximaNova-Regular" w:hAnsi="ProximaNova-Regular" w:cs="ProximaNova-Regular"/>
          <w:sz w:val="28"/>
          <w:szCs w:val="32"/>
        </w:rPr>
      </w:pPr>
      <w:r w:rsidRPr="00562330">
        <w:rPr>
          <w:rFonts w:ascii="ProximaNova-Regular" w:hAnsi="ProximaNova-Regular" w:cs="ProximaNova-Regular"/>
          <w:sz w:val="28"/>
          <w:szCs w:val="32"/>
        </w:rPr>
        <w:t>Now put in the new password and you are all set!</w:t>
      </w:r>
    </w:p>
    <w:p w14:paraId="7D3EA3C9" w14:textId="77777777" w:rsidR="00F85781" w:rsidRPr="00562330" w:rsidRDefault="00F85781" w:rsidP="00F85781">
      <w:pPr>
        <w:rPr>
          <w:rFonts w:ascii="ProximaNova-Regular" w:hAnsi="ProximaNova-Regular" w:cs="ProximaNova-Regular"/>
          <w:sz w:val="28"/>
          <w:szCs w:val="32"/>
        </w:rPr>
      </w:pPr>
      <w:r w:rsidRPr="00A86B8C">
        <w:rPr>
          <w:rFonts w:ascii="ProximaNova-Regular" w:hAnsi="ProximaNova-Regular" w:cs="ProximaNova-Regular"/>
          <w:color w:val="FF0000"/>
          <w:sz w:val="28"/>
          <w:szCs w:val="32"/>
        </w:rPr>
        <w:t>NOTE</w:t>
      </w:r>
      <w:r>
        <w:rPr>
          <w:rFonts w:ascii="ProximaNova-Regular" w:hAnsi="ProximaNova-Regular" w:cs="ProximaNova-Regular"/>
          <w:sz w:val="28"/>
          <w:szCs w:val="32"/>
        </w:rPr>
        <w:t>: This will replace all the other users. So this is the only user account to reach kibana.</w:t>
      </w:r>
    </w:p>
    <w:p w14:paraId="671E6355" w14:textId="77777777" w:rsidR="00F85781" w:rsidRDefault="00F85781" w:rsidP="00F85781">
      <w:pPr>
        <w:rPr>
          <w:rFonts w:ascii="Andale Mono" w:hAnsi="Andale Mono"/>
          <w:sz w:val="21"/>
        </w:rPr>
      </w:pPr>
    </w:p>
    <w:p w14:paraId="5156C689" w14:textId="77777777" w:rsidR="00795C5C" w:rsidRPr="00F87C4B" w:rsidRDefault="00795C5C" w:rsidP="00795C5C">
      <w:pPr>
        <w:rPr>
          <w:rFonts w:ascii="ProximaNova-Regular" w:hAnsi="ProximaNova-Regular" w:cs="ProximaNova-Regular"/>
          <w:b/>
          <w:color w:val="FF0000"/>
          <w:sz w:val="28"/>
          <w:szCs w:val="32"/>
        </w:rPr>
      </w:pPr>
      <w:r w:rsidRPr="00F87C4B">
        <w:rPr>
          <w:rFonts w:ascii="ProximaNova-Regular" w:hAnsi="ProximaNova-Regular" w:cs="ProximaNova-Regular"/>
          <w:b/>
          <w:color w:val="FF0000"/>
          <w:sz w:val="28"/>
          <w:szCs w:val="32"/>
        </w:rPr>
        <w:t>ANOTHER PROBLEM :</w:t>
      </w:r>
    </w:p>
    <w:p w14:paraId="090B5E13" w14:textId="228D649F" w:rsidR="00795C5C" w:rsidRDefault="00D370AC" w:rsidP="00795C5C">
      <w:pPr>
        <w:rPr>
          <w:rFonts w:ascii="ProximaNova-Regular" w:hAnsi="ProximaNova-Regular" w:cs="ProximaNova-Regular"/>
          <w:color w:val="FF0000"/>
          <w:sz w:val="28"/>
          <w:szCs w:val="32"/>
        </w:rPr>
      </w:pPr>
      <w:r>
        <w:rPr>
          <w:rFonts w:ascii="ProximaNova-Regular" w:hAnsi="ProximaNova-Regular" w:cs="ProximaNova-Regular"/>
          <w:color w:val="FF0000"/>
          <w:sz w:val="28"/>
          <w:szCs w:val="32"/>
        </w:rPr>
        <w:t>Stitch flows</w:t>
      </w:r>
      <w:r w:rsidR="00795C5C" w:rsidRPr="00F87C4B">
        <w:rPr>
          <w:rFonts w:ascii="ProximaNova-Regular" w:hAnsi="ProximaNova-Regular" w:cs="ProximaNova-Regular"/>
          <w:color w:val="FF0000"/>
          <w:sz w:val="28"/>
          <w:szCs w:val="32"/>
        </w:rPr>
        <w:t>?</w:t>
      </w:r>
    </w:p>
    <w:p w14:paraId="2559DF6F" w14:textId="42F60A01" w:rsidR="00D370AC" w:rsidRPr="008341C8" w:rsidRDefault="00D370AC" w:rsidP="008341C8">
      <w:pPr>
        <w:pStyle w:val="ListParagraph"/>
        <w:numPr>
          <w:ilvl w:val="0"/>
          <w:numId w:val="11"/>
        </w:numPr>
        <w:rPr>
          <w:rFonts w:ascii="ProximaNova-Regular" w:hAnsi="ProximaNova-Regular" w:cs="ProximaNova-Regular"/>
          <w:sz w:val="28"/>
          <w:szCs w:val="32"/>
        </w:rPr>
      </w:pPr>
      <w:r w:rsidRPr="008341C8">
        <w:rPr>
          <w:rFonts w:ascii="ProximaNova-Regular" w:hAnsi="ProximaNova-Regular" w:cs="ProximaNova-Regular"/>
          <w:sz w:val="28"/>
          <w:szCs w:val="32"/>
        </w:rPr>
        <w:t xml:space="preserve">Get csv files to </w:t>
      </w:r>
      <w:r w:rsidRPr="008C4CAF">
        <w:rPr>
          <w:rFonts w:ascii="ProximaNova-Regular" w:hAnsi="ProximaNova-Regular" w:cs="ProximaNova-Regular"/>
          <w:i/>
          <w:sz w:val="28"/>
          <w:szCs w:val="32"/>
        </w:rPr>
        <w:t>/home/sylyon/</w:t>
      </w:r>
      <w:r w:rsidRPr="008341C8">
        <w:rPr>
          <w:rFonts w:ascii="ProximaNova-Regular" w:hAnsi="ProximaNova-Regular" w:cs="ProximaNova-Regular"/>
          <w:sz w:val="28"/>
          <w:szCs w:val="32"/>
        </w:rPr>
        <w:t xml:space="preserve"> folder.</w:t>
      </w:r>
    </w:p>
    <w:p w14:paraId="45615B3D" w14:textId="2970B6F7" w:rsidR="00D370AC" w:rsidRPr="008341C8" w:rsidRDefault="00D370AC" w:rsidP="008341C8">
      <w:pPr>
        <w:pStyle w:val="ListParagraph"/>
        <w:numPr>
          <w:ilvl w:val="0"/>
          <w:numId w:val="11"/>
        </w:numPr>
        <w:rPr>
          <w:rFonts w:ascii="ProximaNova-Regular" w:hAnsi="ProximaNova-Regular" w:cs="ProximaNova-Regular"/>
          <w:sz w:val="28"/>
          <w:szCs w:val="32"/>
        </w:rPr>
      </w:pPr>
      <w:r w:rsidRPr="008341C8">
        <w:rPr>
          <w:rFonts w:ascii="ProximaNova-Regular" w:hAnsi="ProximaNova-Regular" w:cs="ProximaNova-Regular"/>
          <w:sz w:val="28"/>
          <w:szCs w:val="32"/>
        </w:rPr>
        <w:t xml:space="preserve">Navigate to </w:t>
      </w:r>
      <w:r w:rsidRPr="008C4CAF">
        <w:rPr>
          <w:rFonts w:ascii="ProximaNova-Regular" w:hAnsi="ProximaNova-Regular" w:cs="ProximaNova-Regular"/>
          <w:i/>
          <w:sz w:val="28"/>
          <w:szCs w:val="32"/>
        </w:rPr>
        <w:t>/home/sylyon/Stitching/</w:t>
      </w:r>
      <w:r w:rsidRPr="008341C8">
        <w:rPr>
          <w:rFonts w:ascii="ProximaNova-Regular" w:hAnsi="ProximaNova-Regular" w:cs="ProximaNova-Regular"/>
          <w:sz w:val="28"/>
          <w:szCs w:val="32"/>
        </w:rPr>
        <w:t xml:space="preserve"> and run </w:t>
      </w:r>
      <w:r w:rsidRPr="008C4CAF">
        <w:rPr>
          <w:rFonts w:ascii="ProximaNova-Regular" w:hAnsi="ProximaNova-Regular" w:cs="ProximaNova-Regular"/>
          <w:i/>
          <w:sz w:val="28"/>
          <w:szCs w:val="32"/>
        </w:rPr>
        <w:t>FolderWalker.java</w:t>
      </w:r>
      <w:r w:rsidRPr="008341C8">
        <w:rPr>
          <w:rFonts w:ascii="ProximaNova-Regular" w:hAnsi="ProximaNova-Regular" w:cs="ProximaNova-Regular"/>
          <w:sz w:val="28"/>
          <w:szCs w:val="32"/>
        </w:rPr>
        <w:t xml:space="preserve"> with command – </w:t>
      </w:r>
    </w:p>
    <w:p w14:paraId="29789746" w14:textId="6AB5C128" w:rsidR="00D370AC" w:rsidRDefault="00D370AC" w:rsidP="00DB2BF9">
      <w:pPr>
        <w:pStyle w:val="ListParagraph"/>
        <w:widowControl w:val="0"/>
        <w:numPr>
          <w:ilvl w:val="1"/>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ndale Mono" w:eastAsiaTheme="minorHAnsi" w:hAnsi="Andale Mono" w:cs="Helvetica"/>
          <w:b/>
          <w:sz w:val="18"/>
        </w:rPr>
      </w:pPr>
      <w:r w:rsidRPr="00DB2BF9">
        <w:rPr>
          <w:rFonts w:ascii="Andale Mono" w:eastAsiaTheme="minorHAnsi" w:hAnsi="Andale Mono" w:cs="Helvetica"/>
          <w:b/>
          <w:sz w:val="18"/>
        </w:rPr>
        <w:t>java Folderwalker</w:t>
      </w:r>
    </w:p>
    <w:p w14:paraId="67147EDE" w14:textId="77777777" w:rsidR="00DB2BF9" w:rsidRPr="00DB2BF9" w:rsidRDefault="00DB2BF9" w:rsidP="000C48EC">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rPr>
          <w:rFonts w:ascii="Andale Mono" w:eastAsiaTheme="minorHAnsi" w:hAnsi="Andale Mono" w:cs="Helvetica"/>
          <w:b/>
          <w:sz w:val="18"/>
        </w:rPr>
      </w:pPr>
    </w:p>
    <w:p w14:paraId="7DE8FC70" w14:textId="2086FB39" w:rsidR="00D370AC" w:rsidRPr="008341C8" w:rsidRDefault="00D370AC" w:rsidP="008341C8">
      <w:pPr>
        <w:pStyle w:val="ListParagraph"/>
        <w:numPr>
          <w:ilvl w:val="0"/>
          <w:numId w:val="11"/>
        </w:numPr>
        <w:rPr>
          <w:rFonts w:ascii="ProximaNova-Regular" w:hAnsi="ProximaNova-Regular" w:cs="ProximaNova-Regular"/>
          <w:sz w:val="28"/>
          <w:szCs w:val="32"/>
        </w:rPr>
      </w:pPr>
      <w:r w:rsidRPr="008341C8">
        <w:rPr>
          <w:rFonts w:ascii="ProximaNova-Regular" w:hAnsi="ProximaNova-Regular" w:cs="ProximaNova-Regular"/>
          <w:sz w:val="28"/>
          <w:szCs w:val="32"/>
        </w:rPr>
        <w:t xml:space="preserve">This will generate stitched files in the folder </w:t>
      </w:r>
      <w:r w:rsidRPr="008C4CAF">
        <w:rPr>
          <w:rFonts w:ascii="ProximaNova-Regular" w:hAnsi="ProximaNova-Regular" w:cs="ProximaNova-Regular"/>
          <w:i/>
          <w:sz w:val="28"/>
          <w:szCs w:val="32"/>
        </w:rPr>
        <w:t>/home/sylyon/STITCHED/</w:t>
      </w:r>
      <w:r w:rsidRPr="008341C8">
        <w:rPr>
          <w:rFonts w:ascii="ProximaNova-Regular" w:hAnsi="ProximaNova-Regular" w:cs="ProximaNova-Regular"/>
          <w:sz w:val="28"/>
          <w:szCs w:val="32"/>
        </w:rPr>
        <w:t xml:space="preserve"> which you can export to </w:t>
      </w:r>
      <w:r w:rsidRPr="008C4CAF">
        <w:rPr>
          <w:rFonts w:ascii="ProximaNova-Regular" w:hAnsi="ProximaNova-Regular" w:cs="ProximaNova-Regular"/>
          <w:i/>
          <w:sz w:val="28"/>
          <w:szCs w:val="32"/>
        </w:rPr>
        <w:t>/home/elkdata/files/</w:t>
      </w:r>
    </w:p>
    <w:p w14:paraId="3B3A34D3" w14:textId="77777777" w:rsidR="005E0C32" w:rsidRDefault="005E0C32"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sz w:val="28"/>
        </w:rPr>
      </w:pPr>
    </w:p>
    <w:p w14:paraId="4066D88E" w14:textId="54D962CE" w:rsidR="00FD174E" w:rsidRDefault="00FD174E"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FF0000"/>
          <w:sz w:val="28"/>
        </w:rPr>
      </w:pPr>
      <w:r>
        <w:rPr>
          <w:rFonts w:eastAsiaTheme="minorHAnsi" w:cs="Helvetica"/>
          <w:b/>
          <w:color w:val="FF0000"/>
          <w:sz w:val="28"/>
        </w:rPr>
        <w:t>Problem - Increase heap size?</w:t>
      </w:r>
    </w:p>
    <w:p w14:paraId="4FE0034D" w14:textId="77777777" w:rsidR="00BC58E8" w:rsidRPr="00BC58E8" w:rsidRDefault="00BC58E8" w:rsidP="00BC58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BC58E8">
        <w:rPr>
          <w:rFonts w:eastAsiaTheme="minorHAnsi" w:cs="Helvetica"/>
          <w:b/>
          <w:color w:val="000000" w:themeColor="text1"/>
          <w:sz w:val="28"/>
        </w:rPr>
        <w:t>or anyone looking to do this on Centos 7 or with another system running SystemD, you change it in</w:t>
      </w:r>
    </w:p>
    <w:p w14:paraId="5FEB6DEC" w14:textId="77777777" w:rsidR="00BC58E8" w:rsidRPr="00BC58E8" w:rsidRDefault="00BC58E8" w:rsidP="00BC58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BC58E8">
        <w:rPr>
          <w:rFonts w:eastAsiaTheme="minorHAnsi" w:cs="Helvetica"/>
          <w:color w:val="000000" w:themeColor="text1"/>
          <w:sz w:val="28"/>
        </w:rPr>
        <w:t xml:space="preserve">/etc/sysconfig/elasticsearch </w:t>
      </w:r>
    </w:p>
    <w:p w14:paraId="65E4E57A" w14:textId="77777777" w:rsidR="00BC58E8" w:rsidRPr="00BC58E8" w:rsidRDefault="00BC58E8" w:rsidP="00BC58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BC58E8">
        <w:rPr>
          <w:rFonts w:eastAsiaTheme="minorHAnsi" w:cs="Helvetica"/>
          <w:b/>
          <w:color w:val="000000" w:themeColor="text1"/>
          <w:sz w:val="28"/>
        </w:rPr>
        <w:t>Uncomment the ES_HEAP_SIZE line, and set a value, eg:</w:t>
      </w:r>
    </w:p>
    <w:p w14:paraId="194464FF" w14:textId="77777777" w:rsidR="00BC58E8" w:rsidRPr="00BC58E8" w:rsidRDefault="00BC58E8" w:rsidP="00BC58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BC58E8">
        <w:rPr>
          <w:rFonts w:eastAsiaTheme="minorHAnsi" w:cs="Helvetica"/>
          <w:b/>
          <w:color w:val="000000" w:themeColor="text1"/>
          <w:sz w:val="28"/>
        </w:rPr>
        <w:t># Heap Size (defaults to 256m min, 1g max)</w:t>
      </w:r>
    </w:p>
    <w:p w14:paraId="3500FEC0" w14:textId="6FE33EC9" w:rsidR="00FD174E" w:rsidRPr="00BC58E8" w:rsidRDefault="00BC58E8" w:rsidP="00BC58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BC58E8">
        <w:rPr>
          <w:rFonts w:eastAsiaTheme="minorHAnsi" w:cs="Helvetica"/>
          <w:color w:val="000000" w:themeColor="text1"/>
          <w:sz w:val="28"/>
        </w:rPr>
        <w:t>ES_HEAP_SIZE=16g</w:t>
      </w:r>
    </w:p>
    <w:p w14:paraId="448EA843" w14:textId="2838F1C4" w:rsidR="001C4CF0" w:rsidRDefault="001C4CF0">
      <w:pPr>
        <w:rPr>
          <w:rFonts w:eastAsiaTheme="minorHAnsi" w:cs="Helvetica"/>
          <w:b/>
          <w:color w:val="FF0000"/>
          <w:sz w:val="28"/>
        </w:rPr>
      </w:pPr>
      <w:r>
        <w:rPr>
          <w:rFonts w:eastAsiaTheme="minorHAnsi" w:cs="Helvetica"/>
          <w:b/>
          <w:color w:val="FF0000"/>
          <w:sz w:val="28"/>
        </w:rPr>
        <w:br w:type="page"/>
      </w:r>
    </w:p>
    <w:p w14:paraId="1557DEFC" w14:textId="671213F4" w:rsidR="002E25B9" w:rsidRDefault="002E25B9"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Pr>
          <w:rFonts w:eastAsiaTheme="minorHAnsi" w:cs="Helvetica"/>
          <w:b/>
          <w:color w:val="000000" w:themeColor="text1"/>
          <w:sz w:val="28"/>
        </w:rPr>
        <w:lastRenderedPageBreak/>
        <w:t>NETFLOW DATA</w:t>
      </w:r>
    </w:p>
    <w:p w14:paraId="2B9FA766" w14:textId="48ACB7D0" w:rsidR="00FD174E" w:rsidRDefault="002E25B9"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Pr>
          <w:rFonts w:eastAsiaTheme="minorHAnsi" w:cs="Helvetica"/>
          <w:b/>
          <w:color w:val="000000" w:themeColor="text1"/>
          <w:sz w:val="28"/>
        </w:rPr>
        <w:t>1 - How to import raw data to ELK from FlowProc</w:t>
      </w:r>
    </w:p>
    <w:p w14:paraId="2514942F" w14:textId="2A486156" w:rsidR="002E25B9" w:rsidRDefault="00197FC3"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Pr>
          <w:rFonts w:eastAsiaTheme="minorHAnsi" w:cs="Helvetica"/>
          <w:b/>
          <w:color w:val="000000" w:themeColor="text1"/>
          <w:sz w:val="28"/>
        </w:rPr>
        <w:t>O</w:t>
      </w:r>
      <w:r w:rsidR="002E25B9">
        <w:rPr>
          <w:rFonts w:eastAsiaTheme="minorHAnsi" w:cs="Helvetica"/>
          <w:b/>
          <w:color w:val="000000" w:themeColor="text1"/>
          <w:sz w:val="28"/>
        </w:rPr>
        <w:t xml:space="preserve">n flowproc navigate to the directory – </w:t>
      </w:r>
    </w:p>
    <w:p w14:paraId="1E2F9BE2" w14:textId="561977A9" w:rsidR="002E25B9" w:rsidRDefault="002E25B9" w:rsidP="00121F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0"/>
        <w:rPr>
          <w:rFonts w:ascii="Menlo" w:hAnsi="Menlo" w:cs="Menlo"/>
          <w:color w:val="FF0000"/>
        </w:rPr>
      </w:pPr>
      <w:r>
        <w:rPr>
          <w:rFonts w:ascii="Menlo" w:hAnsi="Menlo" w:cs="Menlo"/>
          <w:color w:val="000000"/>
        </w:rPr>
        <w:t>cd /</w:t>
      </w:r>
      <w:r w:rsidRPr="002E25B9">
        <w:rPr>
          <w:rFonts w:ascii="Menlo" w:hAnsi="Menlo" w:cs="Menlo"/>
          <w:color w:val="000000" w:themeColor="text1"/>
        </w:rPr>
        <w:t>media</w:t>
      </w:r>
      <w:r>
        <w:rPr>
          <w:rFonts w:ascii="Menlo" w:hAnsi="Menlo" w:cs="Menlo"/>
          <w:color w:val="000000"/>
        </w:rPr>
        <w:t>/netflow/profiles-data/live/rtr_seat_transpac/</w:t>
      </w:r>
      <w:r w:rsidRPr="002E25B9">
        <w:rPr>
          <w:rFonts w:ascii="Menlo" w:hAnsi="Menlo" w:cs="Menlo"/>
          <w:color w:val="FF0000"/>
        </w:rPr>
        <w:t>2017/03/</w:t>
      </w:r>
    </w:p>
    <w:p w14:paraId="1187F11D" w14:textId="34D85AB7" w:rsidR="002E25B9" w:rsidRPr="002E25B9" w:rsidRDefault="002E25B9"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2E25B9">
        <w:rPr>
          <w:rFonts w:eastAsiaTheme="minorHAnsi" w:cs="Helvetica"/>
          <w:b/>
          <w:color w:val="000000" w:themeColor="text1"/>
          <w:sz w:val="28"/>
        </w:rPr>
        <w:t xml:space="preserve">Create the output directory in this location – </w:t>
      </w:r>
    </w:p>
    <w:p w14:paraId="27398DF6" w14:textId="2451023D" w:rsidR="002E25B9" w:rsidRPr="002E25B9" w:rsidRDefault="002E25B9" w:rsidP="00121F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0"/>
        <w:rPr>
          <w:rFonts w:ascii="Menlo" w:hAnsi="Menlo" w:cs="Menlo"/>
          <w:color w:val="FF0000"/>
        </w:rPr>
      </w:pPr>
      <w:r w:rsidRPr="002E25B9">
        <w:rPr>
          <w:rFonts w:ascii="Menlo" w:hAnsi="Menlo" w:cs="Menlo"/>
          <w:color w:val="000000" w:themeColor="text1"/>
        </w:rPr>
        <w:t xml:space="preserve">mkdir </w:t>
      </w:r>
      <w:r w:rsidRPr="002E25B9">
        <w:rPr>
          <w:rFonts w:ascii="Menlo" w:hAnsi="Menlo" w:cs="Menlo"/>
          <w:color w:val="000000"/>
        </w:rPr>
        <w:t>/home/aasingh/newTranspacData/</w:t>
      </w:r>
      <w:r w:rsidRPr="002E25B9">
        <w:rPr>
          <w:rFonts w:ascii="Menlo" w:hAnsi="Menlo" w:cs="Menlo"/>
          <w:color w:val="FF0000"/>
        </w:rPr>
        <w:t>2017/03</w:t>
      </w:r>
    </w:p>
    <w:p w14:paraId="2A106B15" w14:textId="02CDED27" w:rsidR="002E25B9" w:rsidRPr="002E25B9" w:rsidRDefault="002E25B9"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Pr>
          <w:rFonts w:eastAsiaTheme="minorHAnsi" w:cs="Helvetica"/>
          <w:b/>
          <w:color w:val="000000" w:themeColor="text1"/>
          <w:sz w:val="28"/>
        </w:rPr>
        <w:t xml:space="preserve">Then run the following the script with needed modifications. This will run </w:t>
      </w:r>
      <w:r w:rsidR="008E5B6C">
        <w:rPr>
          <w:rFonts w:eastAsiaTheme="minorHAnsi" w:cs="Helvetica"/>
          <w:b/>
          <w:color w:val="000000" w:themeColor="text1"/>
          <w:sz w:val="28"/>
        </w:rPr>
        <w:t>nfdump to create new data in the output folder</w:t>
      </w:r>
      <w:r>
        <w:rPr>
          <w:rFonts w:eastAsiaTheme="minorHAnsi" w:cs="Helvetica"/>
          <w:b/>
          <w:color w:val="000000" w:themeColor="text1"/>
          <w:sz w:val="28"/>
        </w:rPr>
        <w:t>-</w:t>
      </w:r>
    </w:p>
    <w:p w14:paraId="6C48662B" w14:textId="5C388DB3" w:rsidR="0004173B" w:rsidRDefault="009A415F" w:rsidP="009E2F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0"/>
        <w:rPr>
          <w:rFonts w:ascii="Menlo" w:hAnsi="Menlo" w:cs="Menlo"/>
          <w:color w:val="000000"/>
        </w:rPr>
      </w:pPr>
      <w:r w:rsidRPr="002E25B9">
        <w:rPr>
          <w:rFonts w:ascii="Menlo" w:hAnsi="Menlo" w:cs="Menlo"/>
          <w:color w:val="000000"/>
        </w:rPr>
        <w:t>time for file in $(ls); do if [[ -d "$file" ]]; then nfdump -R $file -o csv -s record/bytes -n 0 'bytes&gt;100k'|cut --complement -d, -f 20-48 | tail -n +2 |head -n -3 &gt;&gt; /home/aasingh/newTranspacData/</w:t>
      </w:r>
      <w:r w:rsidR="002E25B9" w:rsidRPr="002E25B9">
        <w:rPr>
          <w:rFonts w:ascii="Menlo" w:hAnsi="Menlo" w:cs="Menlo"/>
          <w:color w:val="FF0000"/>
        </w:rPr>
        <w:t>2017/</w:t>
      </w:r>
      <w:r w:rsidRPr="002E25B9">
        <w:rPr>
          <w:rFonts w:ascii="Menlo" w:hAnsi="Menlo" w:cs="Menlo"/>
          <w:color w:val="FF0000"/>
        </w:rPr>
        <w:t>0</w:t>
      </w:r>
      <w:r w:rsidR="002E25B9" w:rsidRPr="002E25B9">
        <w:rPr>
          <w:rFonts w:ascii="Menlo" w:hAnsi="Menlo" w:cs="Menlo"/>
          <w:color w:val="FF0000"/>
        </w:rPr>
        <w:t>3</w:t>
      </w:r>
      <w:r w:rsidRPr="002E25B9">
        <w:rPr>
          <w:rFonts w:ascii="Menlo" w:hAnsi="Menlo" w:cs="Menlo"/>
          <w:color w:val="000000"/>
        </w:rPr>
        <w:t>/$file.csv; elif [[ -f "$file" ]]; then echo "$file is a regular file"; fi; done</w:t>
      </w:r>
    </w:p>
    <w:p w14:paraId="30846D51" w14:textId="63629344" w:rsidR="0004173B" w:rsidRDefault="0004173B" w:rsidP="00121F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0"/>
        <w:rPr>
          <w:rFonts w:eastAsiaTheme="minorHAnsi" w:cs="Helvetica"/>
          <w:i/>
          <w:color w:val="000000" w:themeColor="text1"/>
        </w:rPr>
      </w:pPr>
      <w:r w:rsidRPr="009E2FA4">
        <w:rPr>
          <w:rFonts w:eastAsiaTheme="minorHAnsi" w:cs="Helvetica"/>
          <w:b/>
          <w:color w:val="000000" w:themeColor="text1"/>
        </w:rPr>
        <w:t>Note</w:t>
      </w:r>
      <w:r w:rsidRPr="009E2FA4">
        <w:rPr>
          <w:rFonts w:eastAsiaTheme="minorHAnsi" w:cs="Helvetica"/>
          <w:i/>
          <w:color w:val="000000" w:themeColor="text1"/>
        </w:rPr>
        <w:t>- This took me 22m37s for March 2017 files.</w:t>
      </w:r>
    </w:p>
    <w:p w14:paraId="562E781D" w14:textId="56334D9E" w:rsidR="00C67D3A" w:rsidRPr="00C67D3A" w:rsidRDefault="00C67D3A" w:rsidP="00C67D3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i/>
          <w:color w:val="000000" w:themeColor="text1"/>
        </w:rPr>
      </w:pPr>
      <w:r w:rsidRPr="00C67D3A">
        <w:rPr>
          <w:rFonts w:eastAsiaTheme="minorHAnsi" w:cs="Helvetica"/>
          <w:b/>
          <w:color w:val="000000" w:themeColor="text1"/>
          <w:sz w:val="28"/>
        </w:rPr>
        <w:t>Navigate to</w:t>
      </w:r>
      <w:r>
        <w:rPr>
          <w:rFonts w:eastAsiaTheme="minorHAnsi" w:cs="Helvetica"/>
          <w:b/>
          <w:color w:val="000000" w:themeColor="text1"/>
        </w:rPr>
        <w:t xml:space="preserve">  - </w:t>
      </w:r>
      <w:r>
        <w:rPr>
          <w:rFonts w:ascii="Menlo" w:hAnsi="Menlo" w:cs="Menlo"/>
          <w:color w:val="000000"/>
        </w:rPr>
        <w:t>cd /home/</w:t>
      </w:r>
      <w:r w:rsidRPr="00C67D3A">
        <w:rPr>
          <w:rFonts w:ascii="Menlo" w:hAnsi="Menlo" w:cs="Menlo"/>
          <w:color w:val="FF0000"/>
        </w:rPr>
        <w:t>aasingh</w:t>
      </w:r>
      <w:r>
        <w:rPr>
          <w:rFonts w:ascii="Menlo" w:hAnsi="Menlo" w:cs="Menlo"/>
          <w:color w:val="000000"/>
        </w:rPr>
        <w:t>/newTranspacData/</w:t>
      </w:r>
      <w:r w:rsidRPr="00C67D3A">
        <w:rPr>
          <w:rFonts w:ascii="Menlo" w:hAnsi="Menlo" w:cs="Menlo"/>
          <w:color w:val="FF0000"/>
        </w:rPr>
        <w:t>2017/03/</w:t>
      </w:r>
    </w:p>
    <w:p w14:paraId="7ED61BFD" w14:textId="4EFCFF01" w:rsidR="00C67D3A" w:rsidRPr="00121F9C" w:rsidRDefault="002E25B9" w:rsidP="000267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121F9C">
        <w:rPr>
          <w:rFonts w:eastAsiaTheme="minorHAnsi" w:cs="Helvetica"/>
          <w:b/>
          <w:color w:val="000000" w:themeColor="text1"/>
          <w:sz w:val="28"/>
        </w:rPr>
        <w:t>With the new data created from netflow, import it on 121 (elkprod) with following script</w:t>
      </w:r>
      <w:r w:rsidR="00E67C8C">
        <w:rPr>
          <w:rFonts w:eastAsiaTheme="minorHAnsi" w:cs="Helvetica"/>
          <w:b/>
          <w:color w:val="000000" w:themeColor="text1"/>
          <w:sz w:val="28"/>
        </w:rPr>
        <w:t xml:space="preserve"> which sends data in orderly fashion</w:t>
      </w:r>
      <w:r w:rsidRPr="00121F9C">
        <w:rPr>
          <w:rFonts w:eastAsiaTheme="minorHAnsi" w:cs="Helvetica"/>
          <w:b/>
          <w:color w:val="000000" w:themeColor="text1"/>
          <w:sz w:val="28"/>
        </w:rPr>
        <w:t xml:space="preserve">- </w:t>
      </w:r>
    </w:p>
    <w:p w14:paraId="76CCC979" w14:textId="77777777" w:rsidR="00611E0F" w:rsidRPr="00611E0F" w:rsidRDefault="00611E0F" w:rsidP="00611E0F">
      <w:pPr>
        <w:widowControl w:val="0"/>
        <w:autoSpaceDE w:val="0"/>
        <w:autoSpaceDN w:val="0"/>
        <w:adjustRightInd w:val="0"/>
        <w:spacing w:after="0" w:line="240" w:lineRule="auto"/>
        <w:rPr>
          <w:rFonts w:ascii="Menlo" w:hAnsi="Menlo" w:cs="Menlo"/>
          <w:b/>
          <w:bCs/>
          <w:color w:val="000000"/>
        </w:rPr>
      </w:pPr>
    </w:p>
    <w:p w14:paraId="295A1614" w14:textId="2CFDFC08" w:rsidR="00611E0F" w:rsidRDefault="004A6104" w:rsidP="00611E0F">
      <w:pPr>
        <w:widowControl w:val="0"/>
        <w:autoSpaceDE w:val="0"/>
        <w:autoSpaceDN w:val="0"/>
        <w:adjustRightInd w:val="0"/>
        <w:spacing w:after="0" w:line="240" w:lineRule="auto"/>
        <w:ind w:firstLine="720"/>
        <w:rPr>
          <w:rFonts w:ascii="Menlo" w:hAnsi="Menlo" w:cs="Menlo"/>
          <w:color w:val="000000"/>
          <w:sz w:val="18"/>
        </w:rPr>
      </w:pPr>
      <w:r w:rsidRPr="005F3FFD">
        <w:rPr>
          <w:rFonts w:ascii="Menlo" w:hAnsi="Menlo" w:cs="Menlo"/>
          <w:color w:val="000000"/>
          <w:sz w:val="18"/>
          <w:highlight w:val="yellow"/>
        </w:rPr>
        <w:t xml:space="preserve">scp -r $(ls -rt)  </w:t>
      </w:r>
      <w:hyperlink r:id="rId23" w:history="1">
        <w:r w:rsidR="00D82004" w:rsidRPr="005F3FFD">
          <w:rPr>
            <w:rStyle w:val="Hyperlink"/>
            <w:rFonts w:ascii="Menlo" w:hAnsi="Menlo" w:cs="Menlo"/>
            <w:sz w:val="18"/>
            <w:highlight w:val="yellow"/>
          </w:rPr>
          <w:t>aasingh@156.56.6.121://mnt/ssd2/rawdata/2017/NonStitchedFlows</w:t>
        </w:r>
      </w:hyperlink>
    </w:p>
    <w:p w14:paraId="54965B47" w14:textId="77777777" w:rsidR="00D82004" w:rsidRPr="0055494C" w:rsidRDefault="00D82004" w:rsidP="00611E0F">
      <w:pPr>
        <w:widowControl w:val="0"/>
        <w:autoSpaceDE w:val="0"/>
        <w:autoSpaceDN w:val="0"/>
        <w:adjustRightInd w:val="0"/>
        <w:spacing w:after="0" w:line="240" w:lineRule="auto"/>
        <w:ind w:firstLine="720"/>
        <w:rPr>
          <w:rFonts w:ascii="Menlo" w:hAnsi="Menlo" w:cs="Menlo"/>
          <w:color w:val="000000"/>
          <w:sz w:val="18"/>
        </w:rPr>
      </w:pPr>
    </w:p>
    <w:p w14:paraId="70B3F9C9" w14:textId="4922BC15" w:rsidR="00F563FD" w:rsidRDefault="00D82004" w:rsidP="00611E0F">
      <w:pPr>
        <w:widowControl w:val="0"/>
        <w:autoSpaceDE w:val="0"/>
        <w:autoSpaceDN w:val="0"/>
        <w:adjustRightInd w:val="0"/>
        <w:spacing w:after="0" w:line="240" w:lineRule="auto"/>
        <w:ind w:firstLine="720"/>
        <w:rPr>
          <w:rFonts w:ascii="Menlo" w:hAnsi="Menlo" w:cs="Menlo"/>
          <w:color w:val="000000"/>
        </w:rPr>
      </w:pPr>
      <w:r>
        <w:rPr>
          <w:rFonts w:ascii="Menlo" w:hAnsi="Menlo" w:cs="Menlo"/>
          <w:noProof/>
          <w:color w:val="000000"/>
        </w:rPr>
        <w:drawing>
          <wp:inline distT="0" distB="0" distL="0" distR="0" wp14:anchorId="27FD1945" wp14:editId="54F358E5">
            <wp:extent cx="4063274" cy="1739914"/>
            <wp:effectExtent l="0" t="0" r="1270" b="0"/>
            <wp:docPr id="13" name="Picture 13" descr="../Desktop/Screen%20Shot%202017-04-28%20at%2012.14.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8%20at%2012.14.00%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7567" cy="1750316"/>
                    </a:xfrm>
                    <a:prstGeom prst="rect">
                      <a:avLst/>
                    </a:prstGeom>
                    <a:noFill/>
                    <a:ln>
                      <a:noFill/>
                    </a:ln>
                  </pic:spPr>
                </pic:pic>
              </a:graphicData>
            </a:graphic>
          </wp:inline>
        </w:drawing>
      </w:r>
    </w:p>
    <w:p w14:paraId="26BA8F88" w14:textId="77777777" w:rsidR="00D82004" w:rsidRDefault="00D82004" w:rsidP="00BF246C">
      <w:pPr>
        <w:widowControl w:val="0"/>
        <w:autoSpaceDE w:val="0"/>
        <w:autoSpaceDN w:val="0"/>
        <w:adjustRightInd w:val="0"/>
        <w:spacing w:after="0" w:line="240" w:lineRule="auto"/>
        <w:ind w:left="720"/>
        <w:rPr>
          <w:rFonts w:eastAsiaTheme="minorHAnsi" w:cs="Helvetica"/>
          <w:b/>
          <w:color w:val="000000" w:themeColor="text1"/>
          <w:sz w:val="28"/>
        </w:rPr>
      </w:pPr>
    </w:p>
    <w:p w14:paraId="6B53EAA4" w14:textId="53B98DD1" w:rsidR="00F563FD" w:rsidRPr="00BF246C" w:rsidRDefault="00F563FD" w:rsidP="00BF246C">
      <w:pPr>
        <w:widowControl w:val="0"/>
        <w:autoSpaceDE w:val="0"/>
        <w:autoSpaceDN w:val="0"/>
        <w:adjustRightInd w:val="0"/>
        <w:spacing w:after="0" w:line="240" w:lineRule="auto"/>
        <w:ind w:left="720"/>
        <w:rPr>
          <w:rFonts w:eastAsiaTheme="minorHAnsi" w:cs="Helvetica"/>
          <w:i/>
          <w:color w:val="000000" w:themeColor="text1"/>
          <w:sz w:val="28"/>
        </w:rPr>
      </w:pPr>
      <w:r w:rsidRPr="00F269B9">
        <w:rPr>
          <w:rFonts w:eastAsiaTheme="minorHAnsi" w:cs="Helvetica"/>
          <w:b/>
          <w:color w:val="000000" w:themeColor="text1"/>
          <w:sz w:val="28"/>
        </w:rPr>
        <w:t>Note</w:t>
      </w:r>
      <w:r w:rsidRPr="00BF246C">
        <w:rPr>
          <w:rFonts w:eastAsiaTheme="minorHAnsi" w:cs="Helvetica"/>
          <w:i/>
          <w:color w:val="000000" w:themeColor="text1"/>
          <w:sz w:val="28"/>
        </w:rPr>
        <w:t>- I gave permission to user to copy files</w:t>
      </w:r>
      <w:r w:rsidR="00BF246C">
        <w:rPr>
          <w:rFonts w:eastAsiaTheme="minorHAnsi" w:cs="Helvetica"/>
          <w:i/>
          <w:color w:val="000000" w:themeColor="text1"/>
          <w:sz w:val="28"/>
        </w:rPr>
        <w:t xml:space="preserve"> </w:t>
      </w:r>
      <w:r w:rsidRPr="00BF246C">
        <w:rPr>
          <w:rFonts w:eastAsiaTheme="minorHAnsi" w:cs="Helvetica"/>
          <w:i/>
          <w:color w:val="000000" w:themeColor="text1"/>
          <w:sz w:val="28"/>
        </w:rPr>
        <w:t>to the directory</w:t>
      </w:r>
      <w:r w:rsidR="00BF246C">
        <w:rPr>
          <w:rFonts w:eastAsiaTheme="minorHAnsi" w:cs="Helvetica"/>
          <w:i/>
          <w:color w:val="000000" w:themeColor="text1"/>
          <w:sz w:val="28"/>
        </w:rPr>
        <w:t xml:space="preserve"> on elkprod</w:t>
      </w:r>
    </w:p>
    <w:p w14:paraId="2E6171B5" w14:textId="5A7BA913" w:rsidR="00F563FD" w:rsidRPr="00BF246C" w:rsidRDefault="00F563FD" w:rsidP="00BF246C">
      <w:pPr>
        <w:widowControl w:val="0"/>
        <w:autoSpaceDE w:val="0"/>
        <w:autoSpaceDN w:val="0"/>
        <w:adjustRightInd w:val="0"/>
        <w:spacing w:after="0" w:line="240" w:lineRule="auto"/>
        <w:ind w:left="720" w:firstLine="720"/>
        <w:rPr>
          <w:rFonts w:ascii="AppleSystemUIFont" w:hAnsi="AppleSystemUIFont" w:cs="AppleSystemUIFont"/>
          <w:i/>
          <w:color w:val="353535"/>
          <w:sz w:val="24"/>
          <w:szCs w:val="24"/>
        </w:rPr>
      </w:pPr>
      <w:r w:rsidRPr="00BF246C">
        <w:rPr>
          <w:rFonts w:ascii="Menlo" w:hAnsi="Menlo" w:cs="Menlo"/>
          <w:i/>
          <w:color w:val="000000"/>
          <w:sz w:val="24"/>
          <w:szCs w:val="24"/>
        </w:rPr>
        <w:t xml:space="preserve">chown -R </w:t>
      </w:r>
      <w:r w:rsidRPr="00BF246C">
        <w:rPr>
          <w:rFonts w:ascii="Menlo" w:hAnsi="Menlo" w:cs="Menlo"/>
          <w:i/>
          <w:color w:val="FF0000"/>
          <w:sz w:val="24"/>
          <w:szCs w:val="24"/>
        </w:rPr>
        <w:t xml:space="preserve">aasingh:aasingh </w:t>
      </w:r>
      <w:r w:rsidRPr="00BF246C">
        <w:rPr>
          <w:rFonts w:ascii="Menlo" w:hAnsi="Menlo" w:cs="Menlo"/>
          <w:i/>
          <w:color w:val="000000"/>
          <w:sz w:val="24"/>
          <w:szCs w:val="24"/>
        </w:rPr>
        <w:t>./mnt/ssd2/rawdata/</w:t>
      </w:r>
    </w:p>
    <w:p w14:paraId="2FDC949B" w14:textId="77777777" w:rsidR="001C4CF0" w:rsidRDefault="001C4CF0"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3C3DDB98" w14:textId="77777777" w:rsidR="001C4CF0" w:rsidRDefault="001C4CF0" w:rsidP="0025473D">
      <w:pPr>
        <w:widowControl w:val="0"/>
        <w:autoSpaceDE w:val="0"/>
        <w:autoSpaceDN w:val="0"/>
        <w:adjustRightInd w:val="0"/>
        <w:spacing w:after="0" w:line="240" w:lineRule="auto"/>
        <w:ind w:firstLine="720"/>
        <w:rPr>
          <w:rFonts w:ascii="Menlo" w:hAnsi="Menlo" w:cs="Menlo"/>
          <w:color w:val="000000"/>
        </w:rPr>
      </w:pPr>
      <w:r w:rsidRPr="0025473D">
        <w:rPr>
          <w:rFonts w:ascii="Menlo" w:hAnsi="Menlo" w:cs="Menlo"/>
          <w:color w:val="000000"/>
        </w:rPr>
        <w:t>exit</w:t>
      </w:r>
    </w:p>
    <w:p w14:paraId="5A75043E" w14:textId="77777777" w:rsidR="0043352E" w:rsidRPr="0025473D" w:rsidRDefault="0043352E" w:rsidP="0025473D">
      <w:pPr>
        <w:widowControl w:val="0"/>
        <w:autoSpaceDE w:val="0"/>
        <w:autoSpaceDN w:val="0"/>
        <w:adjustRightInd w:val="0"/>
        <w:spacing w:after="0" w:line="240" w:lineRule="auto"/>
        <w:ind w:firstLine="720"/>
        <w:rPr>
          <w:rFonts w:ascii="Menlo" w:hAnsi="Menlo" w:cs="Menlo"/>
          <w:color w:val="000000"/>
        </w:rPr>
      </w:pPr>
    </w:p>
    <w:p w14:paraId="16A62941" w14:textId="77777777" w:rsidR="00D82004" w:rsidRDefault="00D82004" w:rsidP="00121F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p>
    <w:p w14:paraId="219030D1" w14:textId="186B6B8B" w:rsidR="00617FFD" w:rsidRPr="00121F9C" w:rsidRDefault="00617FFD" w:rsidP="00121F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121F9C">
        <w:rPr>
          <w:rFonts w:eastAsiaTheme="minorHAnsi" w:cs="Helvetica"/>
          <w:b/>
          <w:color w:val="000000" w:themeColor="text1"/>
          <w:sz w:val="28"/>
        </w:rPr>
        <w:lastRenderedPageBreak/>
        <w:t>Then, ssh the elk server</w:t>
      </w:r>
    </w:p>
    <w:p w14:paraId="48F5CAA1" w14:textId="77777777" w:rsidR="00617FFD" w:rsidRDefault="00617FFD"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2C1E3587" w14:textId="77777777" w:rsidR="001C4CF0" w:rsidRDefault="001C4CF0" w:rsidP="00617FFD">
      <w:pPr>
        <w:widowControl w:val="0"/>
        <w:autoSpaceDE w:val="0"/>
        <w:autoSpaceDN w:val="0"/>
        <w:adjustRightInd w:val="0"/>
        <w:spacing w:after="0" w:line="240" w:lineRule="auto"/>
        <w:ind w:firstLine="720"/>
        <w:rPr>
          <w:rFonts w:ascii="AppleSystemUIFont" w:hAnsi="AppleSystemUIFont" w:cs="AppleSystemUIFont"/>
          <w:color w:val="353535"/>
          <w:sz w:val="24"/>
          <w:szCs w:val="24"/>
        </w:rPr>
      </w:pPr>
      <w:r>
        <w:rPr>
          <w:rFonts w:ascii="AppleSystemUIFont" w:hAnsi="AppleSystemUIFont" w:cs="AppleSystemUIFont"/>
          <w:color w:val="353535"/>
          <w:sz w:val="24"/>
          <w:szCs w:val="24"/>
        </w:rPr>
        <w:t>ssh 156.56.6.121</w:t>
      </w:r>
    </w:p>
    <w:p w14:paraId="1DF857AF" w14:textId="77777777" w:rsidR="001C4CF0" w:rsidRDefault="001C4CF0"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6C0970EF" w14:textId="77777777" w:rsidR="00617FFD" w:rsidRPr="00121F9C" w:rsidRDefault="00617FFD" w:rsidP="00121F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121F9C">
        <w:rPr>
          <w:rFonts w:eastAsiaTheme="minorHAnsi" w:cs="Helvetica"/>
          <w:b/>
          <w:color w:val="000000" w:themeColor="text1"/>
          <w:sz w:val="28"/>
        </w:rPr>
        <w:t xml:space="preserve">Take root permission </w:t>
      </w:r>
    </w:p>
    <w:p w14:paraId="5B488DAB" w14:textId="413E7EEE" w:rsidR="001C4CF0" w:rsidRDefault="001C4CF0" w:rsidP="00617FFD">
      <w:pPr>
        <w:widowControl w:val="0"/>
        <w:autoSpaceDE w:val="0"/>
        <w:autoSpaceDN w:val="0"/>
        <w:adjustRightInd w:val="0"/>
        <w:spacing w:after="0" w:line="240" w:lineRule="auto"/>
        <w:ind w:left="720"/>
        <w:rPr>
          <w:rFonts w:ascii="AppleSystemUIFont" w:hAnsi="AppleSystemUIFont" w:cs="AppleSystemUIFont"/>
          <w:color w:val="353535"/>
          <w:sz w:val="24"/>
          <w:szCs w:val="24"/>
        </w:rPr>
      </w:pPr>
      <w:r>
        <w:rPr>
          <w:rFonts w:ascii="AppleSystemUIFont" w:hAnsi="AppleSystemUIFont" w:cs="AppleSystemUIFont"/>
          <w:color w:val="353535"/>
          <w:sz w:val="24"/>
          <w:szCs w:val="24"/>
        </w:rPr>
        <w:t>sudo su</w:t>
      </w:r>
    </w:p>
    <w:p w14:paraId="6B11DD07" w14:textId="77777777" w:rsidR="00041364" w:rsidRDefault="00041364" w:rsidP="00121F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p>
    <w:p w14:paraId="53C92BA4" w14:textId="6A3DCAB1" w:rsidR="0034277B" w:rsidRDefault="0034277B" w:rsidP="00121F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Pr>
          <w:rFonts w:eastAsiaTheme="minorHAnsi" w:cs="Helvetica"/>
          <w:b/>
          <w:color w:val="000000" w:themeColor="text1"/>
          <w:sz w:val="28"/>
        </w:rPr>
        <w:t xml:space="preserve">Check in the </w:t>
      </w:r>
      <w:r>
        <w:rPr>
          <w:rFonts w:ascii="Menlo" w:hAnsi="Menlo" w:cs="Menlo"/>
          <w:color w:val="000000"/>
        </w:rPr>
        <w:t>/mnt/ssd2/rawdata/</w:t>
      </w:r>
      <w:r w:rsidRPr="000E70C1">
        <w:rPr>
          <w:rFonts w:ascii="Menlo" w:hAnsi="Menlo" w:cs="Menlo"/>
          <w:color w:val="FF0000"/>
        </w:rPr>
        <w:t>2017</w:t>
      </w:r>
      <w:r>
        <w:rPr>
          <w:rFonts w:ascii="Menlo" w:hAnsi="Menlo" w:cs="Menlo"/>
          <w:color w:val="000000"/>
        </w:rPr>
        <w:t>/NonStitchedFlows/</w:t>
      </w:r>
      <w:r w:rsidR="0014590C">
        <w:rPr>
          <w:rFonts w:ascii="Menlo" w:hAnsi="Menlo" w:cs="Menlo"/>
          <w:color w:val="000000"/>
        </w:rPr>
        <w:t>toStitch</w:t>
      </w:r>
      <w:r w:rsidR="000E70C1" w:rsidRPr="000E70C1">
        <w:rPr>
          <w:rFonts w:ascii="Menlo" w:hAnsi="Menlo" w:cs="Menlo"/>
          <w:color w:val="FF0000"/>
        </w:rPr>
        <w:t>2017</w:t>
      </w:r>
      <w:r>
        <w:rPr>
          <w:rFonts w:ascii="Menlo" w:hAnsi="Menlo" w:cs="Menlo"/>
          <w:color w:val="000000"/>
        </w:rPr>
        <w:t xml:space="preserve"> </w:t>
      </w:r>
      <w:r w:rsidRPr="0034277B">
        <w:rPr>
          <w:rFonts w:eastAsiaTheme="minorHAnsi" w:cs="Helvetica"/>
          <w:b/>
          <w:color w:val="000000" w:themeColor="text1"/>
          <w:sz w:val="28"/>
        </w:rPr>
        <w:t>to see if files are in right folder, or else move the files to dedicated month folder.</w:t>
      </w:r>
    </w:p>
    <w:p w14:paraId="7EDC8F97" w14:textId="77777777" w:rsidR="00164BD5" w:rsidRPr="00121F9C" w:rsidRDefault="001C6040" w:rsidP="00121F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121F9C">
        <w:rPr>
          <w:rFonts w:eastAsiaTheme="minorHAnsi" w:cs="Helvetica"/>
          <w:b/>
          <w:color w:val="000000" w:themeColor="text1"/>
          <w:sz w:val="28"/>
        </w:rPr>
        <w:t xml:space="preserve">Once, we have the raw data in </w:t>
      </w:r>
      <w:r w:rsidR="00EA4EA3" w:rsidRPr="00121F9C">
        <w:rPr>
          <w:rFonts w:eastAsiaTheme="minorHAnsi" w:cs="Helvetica"/>
          <w:b/>
          <w:color w:val="000000" w:themeColor="text1"/>
          <w:sz w:val="28"/>
        </w:rPr>
        <w:t xml:space="preserve">desired location, we need to change the location in </w:t>
      </w:r>
    </w:p>
    <w:p w14:paraId="65BFC249" w14:textId="6E7D8FC9" w:rsidR="002D4287" w:rsidRPr="00D96D3C" w:rsidRDefault="00D96D3C" w:rsidP="00121F9C">
      <w:pPr>
        <w:widowControl w:val="0"/>
        <w:autoSpaceDE w:val="0"/>
        <w:autoSpaceDN w:val="0"/>
        <w:adjustRightInd w:val="0"/>
        <w:spacing w:after="0" w:line="240" w:lineRule="auto"/>
        <w:ind w:firstLine="720"/>
        <w:rPr>
          <w:rFonts w:ascii="Menlo" w:hAnsi="Menlo" w:cs="Menlo"/>
          <w:color w:val="000000"/>
        </w:rPr>
      </w:pPr>
      <w:r w:rsidRPr="00164BD5">
        <w:rPr>
          <w:rFonts w:ascii="Menlo" w:hAnsi="Menlo" w:cs="Menlo"/>
          <w:color w:val="000000"/>
        </w:rPr>
        <w:t>vim</w:t>
      </w:r>
      <w:r>
        <w:rPr>
          <w:rFonts w:ascii="AppleSystemUIFont" w:hAnsi="AppleSystemUIFont" w:cs="AppleSystemUIFont"/>
          <w:color w:val="353535"/>
          <w:sz w:val="24"/>
          <w:szCs w:val="24"/>
        </w:rPr>
        <w:t xml:space="preserve"> </w:t>
      </w:r>
      <w:r w:rsidR="00EA4EA3" w:rsidRPr="00D96D3C">
        <w:rPr>
          <w:rFonts w:ascii="Menlo" w:hAnsi="Menlo" w:cs="Menlo"/>
          <w:color w:val="000000"/>
        </w:rPr>
        <w:t>/mnt/ssd/Stitching/FolderWalker.java</w:t>
      </w:r>
    </w:p>
    <w:p w14:paraId="42B9AD73" w14:textId="77777777" w:rsidR="00EA4EA3" w:rsidRDefault="00EA4EA3"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7692ABD9" w14:textId="77777777" w:rsidR="00C652FF" w:rsidRDefault="00C652FF" w:rsidP="00C652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2FB41D"/>
        </w:rPr>
        <w:t>public</w:t>
      </w:r>
      <w:r>
        <w:rPr>
          <w:rFonts w:ascii="Menlo" w:hAnsi="Menlo" w:cs="Menlo"/>
          <w:color w:val="000000"/>
        </w:rPr>
        <w:t xml:space="preserve"> </w:t>
      </w:r>
      <w:r>
        <w:rPr>
          <w:rFonts w:ascii="Menlo" w:hAnsi="Menlo" w:cs="Menlo"/>
          <w:color w:val="2FB41D"/>
        </w:rPr>
        <w:t>static</w:t>
      </w:r>
      <w:r>
        <w:rPr>
          <w:rFonts w:ascii="Menlo" w:hAnsi="Menlo" w:cs="Menlo"/>
          <w:color w:val="000000"/>
        </w:rPr>
        <w:t xml:space="preserve"> </w:t>
      </w:r>
      <w:r>
        <w:rPr>
          <w:rFonts w:ascii="Menlo" w:hAnsi="Menlo" w:cs="Menlo"/>
          <w:color w:val="2FB41D"/>
        </w:rPr>
        <w:t>void</w:t>
      </w:r>
      <w:r>
        <w:rPr>
          <w:rFonts w:ascii="Menlo" w:hAnsi="Menlo" w:cs="Menlo"/>
          <w:color w:val="000000"/>
        </w:rPr>
        <w:t xml:space="preserve"> main(String[] args){</w:t>
      </w:r>
    </w:p>
    <w:p w14:paraId="73D7A382" w14:textId="77777777" w:rsidR="00C652FF" w:rsidRDefault="00C652FF" w:rsidP="00C652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r>
        <w:rPr>
          <w:rFonts w:ascii="Menlo" w:hAnsi="Menlo" w:cs="Menlo"/>
          <w:color w:val="2FB41D"/>
        </w:rPr>
        <w:t>final</w:t>
      </w:r>
      <w:r>
        <w:rPr>
          <w:rFonts w:ascii="Menlo" w:hAnsi="Menlo" w:cs="Menlo"/>
          <w:color w:val="000000"/>
        </w:rPr>
        <w:t xml:space="preserve"> </w:t>
      </w:r>
      <w:r>
        <w:rPr>
          <w:rFonts w:ascii="Menlo" w:hAnsi="Menlo" w:cs="Menlo"/>
          <w:color w:val="2FB41D"/>
        </w:rPr>
        <w:t>long</w:t>
      </w:r>
      <w:r>
        <w:rPr>
          <w:rFonts w:ascii="Menlo" w:hAnsi="Menlo" w:cs="Menlo"/>
          <w:color w:val="000000"/>
        </w:rPr>
        <w:t xml:space="preserve"> startTime = System.nanoTime();</w:t>
      </w:r>
    </w:p>
    <w:p w14:paraId="32A89FD9" w14:textId="77777777" w:rsidR="00C652FF" w:rsidRDefault="00C652FF" w:rsidP="00C652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r>
        <w:rPr>
          <w:rFonts w:ascii="Menlo" w:hAnsi="Menlo" w:cs="Menlo"/>
          <w:color w:val="400BD9"/>
        </w:rPr>
        <w:t>// in this new filewalker object, the first path is the folder you want to stitch together</w:t>
      </w:r>
    </w:p>
    <w:p w14:paraId="0A0917C9" w14:textId="77777777" w:rsidR="00C652FF" w:rsidRDefault="00C652FF" w:rsidP="00C652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r>
        <w:rPr>
          <w:rFonts w:ascii="Menlo" w:hAnsi="Menlo" w:cs="Menlo"/>
          <w:color w:val="400BD9"/>
        </w:rPr>
        <w:t>// the second path is where you want the stitched files to go</w:t>
      </w:r>
    </w:p>
    <w:p w14:paraId="57E64E87" w14:textId="751F31F6" w:rsidR="00041364" w:rsidRPr="00041364" w:rsidRDefault="00C652FF" w:rsidP="000413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16"/>
          <w:highlight w:val="yellow"/>
        </w:rPr>
      </w:pPr>
      <w:r w:rsidRPr="00041364">
        <w:rPr>
          <w:rFonts w:ascii="Menlo" w:hAnsi="Menlo" w:cs="Menlo"/>
          <w:color w:val="000000"/>
          <w:sz w:val="16"/>
        </w:rPr>
        <w:t xml:space="preserve">    FolderWalker fw = </w:t>
      </w:r>
      <w:r w:rsidRPr="00041364">
        <w:rPr>
          <w:rFonts w:ascii="Menlo" w:hAnsi="Menlo" w:cs="Menlo"/>
          <w:color w:val="C1651C"/>
          <w:sz w:val="16"/>
        </w:rPr>
        <w:t>new</w:t>
      </w:r>
      <w:r w:rsidRPr="00041364">
        <w:rPr>
          <w:rFonts w:ascii="Menlo" w:hAnsi="Menlo" w:cs="Menlo"/>
          <w:color w:val="000000"/>
          <w:sz w:val="16"/>
        </w:rPr>
        <w:t xml:space="preserve"> FolderWalker</w:t>
      </w:r>
      <w:r w:rsidRPr="00041364">
        <w:rPr>
          <w:rFonts w:ascii="Menlo" w:hAnsi="Menlo" w:cs="Menlo"/>
          <w:color w:val="000000"/>
          <w:sz w:val="16"/>
          <w:highlight w:val="yellow"/>
        </w:rPr>
        <w:t>(</w:t>
      </w:r>
      <w:r w:rsidR="00041364" w:rsidRPr="00041364">
        <w:rPr>
          <w:rFonts w:ascii="Menlo" w:hAnsi="Menlo" w:cs="Menlo"/>
          <w:color w:val="000000"/>
          <w:sz w:val="16"/>
          <w:highlight w:val="yellow"/>
        </w:rPr>
        <w:t>/mnt/ssd2/rawdata/</w:t>
      </w:r>
      <w:r w:rsidR="00B906FF">
        <w:rPr>
          <w:rFonts w:ascii="Menlo" w:hAnsi="Menlo" w:cs="Menlo"/>
          <w:color w:val="FF0000"/>
          <w:sz w:val="16"/>
          <w:highlight w:val="yellow"/>
        </w:rPr>
        <w:t>2017</w:t>
      </w:r>
      <w:r w:rsidR="00041364" w:rsidRPr="00041364">
        <w:rPr>
          <w:rFonts w:ascii="Menlo" w:hAnsi="Menlo" w:cs="Menlo"/>
          <w:color w:val="000000"/>
          <w:sz w:val="16"/>
          <w:highlight w:val="yellow"/>
        </w:rPr>
        <w:t>/NonStitchedFlows</w:t>
      </w:r>
      <w:r w:rsidR="009B27D5">
        <w:rPr>
          <w:rFonts w:ascii="Menlo" w:hAnsi="Menlo" w:cs="Menlo"/>
          <w:color w:val="000000"/>
          <w:sz w:val="16"/>
          <w:highlight w:val="yellow"/>
        </w:rPr>
        <w:t>/</w:t>
      </w:r>
      <w:r w:rsidR="009B27D5" w:rsidRPr="00736EF8">
        <w:rPr>
          <w:rFonts w:ascii="Menlo" w:hAnsi="Menlo" w:cs="Menlo"/>
          <w:color w:val="FF0000"/>
          <w:sz w:val="16"/>
          <w:highlight w:val="yellow"/>
        </w:rPr>
        <w:t>toStitch</w:t>
      </w:r>
      <w:r w:rsidR="00951316" w:rsidRPr="00736EF8">
        <w:rPr>
          <w:rFonts w:ascii="Menlo" w:hAnsi="Menlo" w:cs="Menlo"/>
          <w:color w:val="FF0000"/>
          <w:sz w:val="16"/>
          <w:highlight w:val="yellow"/>
        </w:rPr>
        <w:t>2017</w:t>
      </w:r>
      <w:r w:rsidR="00041364" w:rsidRPr="00041364">
        <w:rPr>
          <w:rFonts w:ascii="Menlo" w:hAnsi="Menlo" w:cs="Menlo"/>
          <w:color w:val="000000"/>
          <w:sz w:val="16"/>
          <w:highlight w:val="yellow"/>
        </w:rPr>
        <w:t>",</w:t>
      </w:r>
    </w:p>
    <w:p w14:paraId="395F6A49" w14:textId="48CCAB3E" w:rsidR="00041364" w:rsidRPr="00041364" w:rsidRDefault="00041364" w:rsidP="000413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16"/>
          <w:highlight w:val="yellow"/>
        </w:rPr>
      </w:pPr>
      <w:r w:rsidRPr="00041364">
        <w:rPr>
          <w:rFonts w:ascii="Menlo" w:hAnsi="Menlo" w:cs="Menlo"/>
          <w:color w:val="000000"/>
          <w:sz w:val="16"/>
          <w:highlight w:val="yellow"/>
        </w:rPr>
        <w:t xml:space="preserve">                                       "/mnt/ssd2/rawdata/</w:t>
      </w:r>
      <w:r w:rsidR="00B906FF">
        <w:rPr>
          <w:rFonts w:ascii="Menlo" w:hAnsi="Menlo" w:cs="Menlo"/>
          <w:color w:val="FF0000"/>
          <w:sz w:val="16"/>
          <w:highlight w:val="yellow"/>
        </w:rPr>
        <w:t>2017</w:t>
      </w:r>
      <w:r w:rsidR="00E54D82">
        <w:rPr>
          <w:rFonts w:ascii="Menlo" w:hAnsi="Menlo" w:cs="Menlo"/>
          <w:color w:val="000000"/>
          <w:sz w:val="16"/>
          <w:highlight w:val="yellow"/>
        </w:rPr>
        <w:t>/StitchedFlows</w:t>
      </w:r>
      <w:r w:rsidR="00951316">
        <w:rPr>
          <w:rFonts w:ascii="Menlo" w:hAnsi="Menlo" w:cs="Menlo"/>
          <w:color w:val="000000"/>
          <w:sz w:val="16"/>
          <w:highlight w:val="yellow"/>
        </w:rPr>
        <w:t>/</w:t>
      </w:r>
      <w:r w:rsidR="00951316" w:rsidRPr="00736EF8">
        <w:rPr>
          <w:rFonts w:ascii="Menlo" w:hAnsi="Menlo" w:cs="Menlo"/>
          <w:color w:val="FF0000"/>
          <w:sz w:val="16"/>
          <w:highlight w:val="yellow"/>
        </w:rPr>
        <w:t>Stitched2017</w:t>
      </w:r>
      <w:r w:rsidRPr="00041364">
        <w:rPr>
          <w:rFonts w:ascii="Menlo" w:hAnsi="Menlo" w:cs="Menlo"/>
          <w:color w:val="000000"/>
          <w:sz w:val="16"/>
          <w:highlight w:val="yellow"/>
        </w:rPr>
        <w:t>");</w:t>
      </w:r>
    </w:p>
    <w:p w14:paraId="13E15F5B" w14:textId="1EAC476A" w:rsidR="00C652FF" w:rsidRDefault="00C652FF" w:rsidP="00C652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4813E932" w14:textId="77777777" w:rsidR="00C652FF" w:rsidRDefault="00C652FF" w:rsidP="00C652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fw.run();</w:t>
      </w:r>
    </w:p>
    <w:p w14:paraId="3EE5F36A" w14:textId="77777777" w:rsidR="00C652FF" w:rsidRDefault="00C652FF" w:rsidP="00C652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r>
        <w:rPr>
          <w:rFonts w:ascii="Menlo" w:hAnsi="Menlo" w:cs="Menlo"/>
          <w:color w:val="400BD9"/>
        </w:rPr>
        <w:t>//System.out.println(fw.getLastPath());</w:t>
      </w:r>
    </w:p>
    <w:p w14:paraId="59BD56C8" w14:textId="77777777" w:rsidR="00C652FF" w:rsidRDefault="00C652FF"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793323BD" w14:textId="20044FEF" w:rsidR="00EA4EA3" w:rsidRDefault="00EA4EA3" w:rsidP="001C4CF0">
      <w:pPr>
        <w:widowControl w:val="0"/>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 xml:space="preserve">So, vim into the java file, find the main function and add the source and destination locations. </w:t>
      </w:r>
    </w:p>
    <w:p w14:paraId="4E4A8BB0" w14:textId="77777777" w:rsidR="00E929EB" w:rsidRDefault="00E929EB"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39EEFA47" w14:textId="132C635F" w:rsidR="00EA4EA3" w:rsidRDefault="00EA4EA3" w:rsidP="001C4CF0">
      <w:pPr>
        <w:widowControl w:val="0"/>
        <w:autoSpaceDE w:val="0"/>
        <w:autoSpaceDN w:val="0"/>
        <w:adjustRightInd w:val="0"/>
        <w:spacing w:after="0" w:line="240" w:lineRule="auto"/>
        <w:rPr>
          <w:rFonts w:ascii="AppleSystemUIFont" w:hAnsi="AppleSystemUIFont" w:cs="AppleSystemUIFont"/>
          <w:color w:val="353535"/>
          <w:sz w:val="24"/>
          <w:szCs w:val="24"/>
        </w:rPr>
      </w:pPr>
      <w:r>
        <w:rPr>
          <w:rFonts w:ascii="AppleSystemUIFont" w:hAnsi="AppleSystemUIFont" w:cs="AppleSystemUIFont"/>
          <w:color w:val="353535"/>
          <w:sz w:val="24"/>
          <w:szCs w:val="24"/>
        </w:rPr>
        <w:t>NOTE- make sure to have source as /mnt/ssd</w:t>
      </w:r>
      <w:r w:rsidR="00C62E17">
        <w:rPr>
          <w:rFonts w:ascii="AppleSystemUIFont" w:hAnsi="AppleSystemUIFont" w:cs="AppleSystemUIFont"/>
          <w:color w:val="353535"/>
          <w:sz w:val="24"/>
          <w:szCs w:val="24"/>
        </w:rPr>
        <w:t>2</w:t>
      </w:r>
      <w:r>
        <w:rPr>
          <w:rFonts w:ascii="AppleSystemUIFont" w:hAnsi="AppleSystemUIFont" w:cs="AppleSystemUIFont"/>
          <w:color w:val="353535"/>
          <w:sz w:val="24"/>
          <w:szCs w:val="24"/>
        </w:rPr>
        <w:t>/</w:t>
      </w:r>
      <w:r w:rsidR="00C62E17">
        <w:rPr>
          <w:rFonts w:ascii="AppleSystemUIFont" w:hAnsi="AppleSystemUIFont" w:cs="AppleSystemUIFont"/>
          <w:color w:val="353535"/>
          <w:sz w:val="24"/>
          <w:szCs w:val="24"/>
        </w:rPr>
        <w:t xml:space="preserve">rawdata/2017/NonStitchedFlows </w:t>
      </w:r>
      <w:r>
        <w:rPr>
          <w:rFonts w:ascii="AppleSystemUIFont" w:hAnsi="AppleSystemUIFont" w:cs="AppleSystemUIFont"/>
          <w:color w:val="353535"/>
          <w:sz w:val="24"/>
          <w:szCs w:val="24"/>
        </w:rPr>
        <w:t>and ensure there are only folders in this location i.e. it has folders like 08,09,10 etc and no files like something.csv. Files have to be inside each respective folder.</w:t>
      </w:r>
    </w:p>
    <w:p w14:paraId="797A441B" w14:textId="741E322D" w:rsidR="00736EF8" w:rsidRDefault="00736EF8" w:rsidP="001C4CF0">
      <w:pPr>
        <w:widowControl w:val="0"/>
        <w:autoSpaceDE w:val="0"/>
        <w:autoSpaceDN w:val="0"/>
        <w:adjustRightInd w:val="0"/>
        <w:spacing w:after="0" w:line="240" w:lineRule="auto"/>
        <w:rPr>
          <w:rFonts w:ascii="AppleSystemUIFont" w:hAnsi="AppleSystemUIFont" w:cs="AppleSystemUIFont"/>
          <w:b/>
          <w:color w:val="353535"/>
          <w:sz w:val="24"/>
          <w:szCs w:val="24"/>
        </w:rPr>
      </w:pPr>
      <w:r w:rsidRPr="00736EF8">
        <w:rPr>
          <w:rFonts w:ascii="AppleSystemUIFont" w:hAnsi="AppleSystemUIFont" w:cs="AppleSystemUIFont"/>
          <w:b/>
          <w:color w:val="353535"/>
          <w:sz w:val="24"/>
          <w:szCs w:val="24"/>
        </w:rPr>
        <w:t>Note</w:t>
      </w:r>
      <w:r>
        <w:rPr>
          <w:rFonts w:ascii="AppleSystemUIFont" w:hAnsi="AppleSystemUIFont" w:cs="AppleSystemUIFont"/>
          <w:b/>
          <w:color w:val="353535"/>
          <w:sz w:val="24"/>
          <w:szCs w:val="24"/>
        </w:rPr>
        <w:t xml:space="preserve"> – Changed the directory structure a bit as follows:</w:t>
      </w:r>
    </w:p>
    <w:p w14:paraId="24087932" w14:textId="04EDE98B" w:rsidR="00736EF8" w:rsidRDefault="00736EF8" w:rsidP="0063354E">
      <w:pPr>
        <w:pStyle w:val="ListParagraph"/>
        <w:widowControl w:val="0"/>
        <w:numPr>
          <w:ilvl w:val="2"/>
          <w:numId w:val="7"/>
        </w:numPr>
        <w:autoSpaceDE w:val="0"/>
        <w:autoSpaceDN w:val="0"/>
        <w:adjustRightInd w:val="0"/>
        <w:spacing w:after="0" w:line="240" w:lineRule="auto"/>
        <w:rPr>
          <w:rFonts w:ascii="AppleSystemUIFont" w:hAnsi="AppleSystemUIFont" w:cs="AppleSystemUIFont"/>
          <w:b/>
          <w:color w:val="353535"/>
          <w:sz w:val="24"/>
          <w:szCs w:val="24"/>
        </w:rPr>
      </w:pPr>
      <w:r w:rsidRPr="0063354E">
        <w:rPr>
          <w:rFonts w:ascii="AppleSystemUIFont" w:hAnsi="AppleSystemUIFont" w:cs="AppleSystemUIFont"/>
          <w:b/>
          <w:color w:val="353535"/>
          <w:sz w:val="24"/>
          <w:szCs w:val="24"/>
        </w:rPr>
        <w:t>Added folder ‘</w:t>
      </w:r>
      <w:r w:rsidRPr="0063354E">
        <w:rPr>
          <w:rFonts w:ascii="AppleSystemUIFont" w:hAnsi="AppleSystemUIFont" w:cs="AppleSystemUIFont"/>
          <w:i/>
          <w:color w:val="353535"/>
          <w:sz w:val="24"/>
          <w:szCs w:val="24"/>
        </w:rPr>
        <w:t>/mnt/ssd2/rawdata/2017/NonStitchedFlows/</w:t>
      </w:r>
      <w:r w:rsidRPr="0063354E">
        <w:rPr>
          <w:rFonts w:ascii="AppleSystemUIFont" w:hAnsi="AppleSystemUIFont" w:cs="AppleSystemUIFont"/>
          <w:b/>
          <w:i/>
          <w:color w:val="353535"/>
          <w:sz w:val="24"/>
          <w:szCs w:val="24"/>
        </w:rPr>
        <w:t>toStitch2017</w:t>
      </w:r>
      <w:r w:rsidRPr="0063354E">
        <w:rPr>
          <w:rFonts w:ascii="AppleSystemUIFont" w:hAnsi="AppleSystemUIFont" w:cs="AppleSystemUIFont"/>
          <w:b/>
          <w:color w:val="353535"/>
          <w:sz w:val="24"/>
          <w:szCs w:val="24"/>
        </w:rPr>
        <w:t>’ to ‘</w:t>
      </w:r>
      <w:r w:rsidRPr="0063354E">
        <w:rPr>
          <w:rFonts w:ascii="AppleSystemUIFont" w:hAnsi="AppleSystemUIFont" w:cs="AppleSystemUIFont"/>
          <w:i/>
          <w:color w:val="353535"/>
          <w:sz w:val="24"/>
          <w:szCs w:val="24"/>
        </w:rPr>
        <w:t>/mnt/ssd2/rawdata/2017/NonStitchedFlows</w:t>
      </w:r>
      <w:r w:rsidRPr="0063354E">
        <w:rPr>
          <w:rFonts w:ascii="AppleSystemUIFont" w:hAnsi="AppleSystemUIFont" w:cs="AppleSystemUIFont"/>
          <w:b/>
          <w:color w:val="353535"/>
          <w:sz w:val="24"/>
          <w:szCs w:val="24"/>
        </w:rPr>
        <w:t>’ folder. This is important because we have to make sure the new data stays in an isolated folder. Old data is saved in ‘</w:t>
      </w:r>
      <w:r w:rsidRPr="0063354E">
        <w:rPr>
          <w:rFonts w:ascii="AppleSystemUIFont" w:hAnsi="AppleSystemUIFont" w:cs="AppleSystemUIFont"/>
          <w:color w:val="353535"/>
          <w:sz w:val="24"/>
          <w:szCs w:val="24"/>
        </w:rPr>
        <w:t>/mnt/ssd2/rawdata/2017/NonStitchedFlows/</w:t>
      </w:r>
      <w:r w:rsidRPr="0063354E">
        <w:rPr>
          <w:rFonts w:ascii="AppleSystemUIFont" w:hAnsi="AppleSystemUIFont" w:cs="AppleSystemUIFont"/>
          <w:b/>
          <w:color w:val="353535"/>
          <w:sz w:val="24"/>
          <w:szCs w:val="24"/>
        </w:rPr>
        <w:t>Archive’ folder in the same directory location.</w:t>
      </w:r>
      <w:r w:rsidR="00904122">
        <w:rPr>
          <w:rFonts w:ascii="AppleSystemUIFont" w:hAnsi="AppleSystemUIFont" w:cs="AppleSystemUIFont"/>
          <w:b/>
          <w:color w:val="353535"/>
          <w:sz w:val="24"/>
          <w:szCs w:val="24"/>
        </w:rPr>
        <w:t xml:space="preserve"> Ensure you move the data to Archive folder once the work is done.</w:t>
      </w:r>
    </w:p>
    <w:p w14:paraId="362525DB" w14:textId="77777777" w:rsidR="00904122" w:rsidRDefault="00904122" w:rsidP="00904122">
      <w:pPr>
        <w:pStyle w:val="ListParagraph"/>
        <w:widowControl w:val="0"/>
        <w:autoSpaceDE w:val="0"/>
        <w:autoSpaceDN w:val="0"/>
        <w:adjustRightInd w:val="0"/>
        <w:spacing w:after="0" w:line="240" w:lineRule="auto"/>
        <w:ind w:left="2160"/>
        <w:rPr>
          <w:rFonts w:ascii="AppleSystemUIFont" w:hAnsi="AppleSystemUIFont" w:cs="AppleSystemUIFont"/>
          <w:b/>
          <w:color w:val="353535"/>
          <w:sz w:val="24"/>
          <w:szCs w:val="24"/>
        </w:rPr>
      </w:pPr>
    </w:p>
    <w:p w14:paraId="1EFD0AF3" w14:textId="3B14194D" w:rsidR="0063354E" w:rsidRPr="0063354E" w:rsidRDefault="0063354E" w:rsidP="0063354E">
      <w:pPr>
        <w:pStyle w:val="ListParagraph"/>
        <w:widowControl w:val="0"/>
        <w:numPr>
          <w:ilvl w:val="2"/>
          <w:numId w:val="7"/>
        </w:numPr>
        <w:autoSpaceDE w:val="0"/>
        <w:autoSpaceDN w:val="0"/>
        <w:adjustRightInd w:val="0"/>
        <w:spacing w:after="0" w:line="240" w:lineRule="auto"/>
        <w:rPr>
          <w:rFonts w:ascii="AppleSystemUIFont" w:hAnsi="AppleSystemUIFont" w:cs="AppleSystemUIFont"/>
          <w:b/>
          <w:color w:val="353535"/>
          <w:sz w:val="24"/>
          <w:szCs w:val="24"/>
        </w:rPr>
      </w:pPr>
      <w:r>
        <w:rPr>
          <w:rFonts w:ascii="AppleSystemUIFont" w:hAnsi="AppleSystemUIFont" w:cs="AppleSystemUIFont"/>
          <w:b/>
          <w:color w:val="353535"/>
          <w:sz w:val="24"/>
          <w:szCs w:val="24"/>
        </w:rPr>
        <w:t>Added folder ‘</w:t>
      </w:r>
      <w:r w:rsidRPr="0063354E">
        <w:rPr>
          <w:rFonts w:ascii="AppleSystemUIFont" w:hAnsi="AppleSystemUIFont" w:cs="AppleSystemUIFont"/>
          <w:i/>
          <w:color w:val="353535"/>
          <w:sz w:val="24"/>
          <w:szCs w:val="24"/>
        </w:rPr>
        <w:t>/mnt/ssd2/rawdata/2017/StitchedFlows/Stitched2017</w:t>
      </w:r>
      <w:r>
        <w:rPr>
          <w:rFonts w:ascii="AppleSystemUIFont" w:hAnsi="AppleSystemUIFont" w:cs="AppleSystemUIFont"/>
          <w:color w:val="353535"/>
          <w:sz w:val="24"/>
          <w:szCs w:val="24"/>
        </w:rPr>
        <w:t xml:space="preserve">’ &amp; </w:t>
      </w:r>
      <w:r>
        <w:rPr>
          <w:rFonts w:ascii="AppleSystemUIFont" w:hAnsi="AppleSystemUIFont" w:cs="AppleSystemUIFont"/>
          <w:b/>
          <w:color w:val="353535"/>
          <w:sz w:val="24"/>
          <w:szCs w:val="24"/>
        </w:rPr>
        <w:t>‘</w:t>
      </w:r>
      <w:r w:rsidRPr="0063354E">
        <w:rPr>
          <w:rFonts w:ascii="AppleSystemUIFont" w:hAnsi="AppleSystemUIFont" w:cs="AppleSystemUIFont"/>
          <w:i/>
          <w:color w:val="353535"/>
          <w:sz w:val="24"/>
          <w:szCs w:val="24"/>
        </w:rPr>
        <w:t>/mnt/ssd2/rawdata/2017/StitchedFlows/Stitched2017/Archive</w:t>
      </w:r>
      <w:r>
        <w:rPr>
          <w:rFonts w:ascii="AppleSystemUIFont" w:hAnsi="AppleSystemUIFont" w:cs="AppleSystemUIFont"/>
          <w:color w:val="353535"/>
          <w:sz w:val="24"/>
          <w:szCs w:val="24"/>
        </w:rPr>
        <w:t xml:space="preserve">’. </w:t>
      </w:r>
      <w:r w:rsidRPr="0063354E">
        <w:rPr>
          <w:rFonts w:ascii="AppleSystemUIFont" w:hAnsi="AppleSystemUIFont" w:cs="AppleSystemUIFont"/>
          <w:b/>
          <w:color w:val="353535"/>
          <w:sz w:val="24"/>
          <w:szCs w:val="24"/>
        </w:rPr>
        <w:t xml:space="preserve">This is again important that folder Stitched2017 is always empty for new data </w:t>
      </w:r>
      <w:r w:rsidRPr="0063354E">
        <w:rPr>
          <w:rFonts w:ascii="AppleSystemUIFont" w:hAnsi="AppleSystemUIFont" w:cs="AppleSystemUIFont"/>
          <w:b/>
          <w:color w:val="353535"/>
          <w:sz w:val="24"/>
          <w:szCs w:val="24"/>
        </w:rPr>
        <w:lastRenderedPageBreak/>
        <w:t xml:space="preserve">and old data is moved to Archive folder at </w:t>
      </w:r>
      <w:r w:rsidRPr="0063354E">
        <w:rPr>
          <w:rFonts w:ascii="AppleSystemUIFont" w:hAnsi="AppleSystemUIFont" w:cs="AppleSystemUIFont"/>
          <w:i/>
          <w:color w:val="353535"/>
          <w:sz w:val="24"/>
          <w:szCs w:val="24"/>
        </w:rPr>
        <w:t>‘/mnt/ssd2/rawdata/2017/StitchedFlows/Archive’</w:t>
      </w:r>
    </w:p>
    <w:p w14:paraId="1C309A94" w14:textId="77777777" w:rsidR="00EA4EA3" w:rsidRDefault="00EA4EA3"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28ECF347" w14:textId="3010628B" w:rsidR="00C62E17" w:rsidRPr="00C62E17" w:rsidRDefault="00C62E17" w:rsidP="001C4CF0">
      <w:pPr>
        <w:widowControl w:val="0"/>
        <w:autoSpaceDE w:val="0"/>
        <w:autoSpaceDN w:val="0"/>
        <w:adjustRightInd w:val="0"/>
        <w:spacing w:after="0" w:line="240" w:lineRule="auto"/>
        <w:rPr>
          <w:rFonts w:eastAsiaTheme="minorHAnsi" w:cs="Helvetica"/>
          <w:b/>
          <w:color w:val="000000" w:themeColor="text1"/>
          <w:sz w:val="28"/>
        </w:rPr>
      </w:pPr>
      <w:r w:rsidRPr="00C62E17">
        <w:rPr>
          <w:rFonts w:eastAsiaTheme="minorHAnsi" w:cs="Helvetica"/>
          <w:b/>
          <w:color w:val="000000" w:themeColor="text1"/>
          <w:sz w:val="28"/>
        </w:rPr>
        <w:t xml:space="preserve">Now navigate to the directory- </w:t>
      </w:r>
      <w:r w:rsidR="00F57A9A">
        <w:rPr>
          <w:rFonts w:eastAsiaTheme="minorHAnsi" w:cs="Helvetica"/>
          <w:b/>
          <w:color w:val="000000" w:themeColor="text1"/>
          <w:sz w:val="28"/>
        </w:rPr>
        <w:br/>
      </w:r>
    </w:p>
    <w:p w14:paraId="2FD6A6C4" w14:textId="77777777" w:rsidR="00C62E17" w:rsidRDefault="00C62E17" w:rsidP="00C62E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560"/>
        <w:rPr>
          <w:rFonts w:ascii="Menlo" w:hAnsi="Menlo" w:cs="Menlo"/>
          <w:color w:val="000000"/>
          <w:sz w:val="24"/>
          <w:szCs w:val="24"/>
        </w:rPr>
      </w:pPr>
      <w:r>
        <w:rPr>
          <w:rFonts w:ascii="Menlo" w:hAnsi="Menlo" w:cs="Menlo"/>
          <w:color w:val="000000"/>
          <w:sz w:val="24"/>
          <w:szCs w:val="24"/>
        </w:rPr>
        <w:t>cd /mnt/ssd/Stitching/</w:t>
      </w:r>
    </w:p>
    <w:p w14:paraId="253DB460" w14:textId="77777777" w:rsidR="00C62E17" w:rsidRDefault="00C62E17"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2789F6EB" w14:textId="19AB8105" w:rsidR="002C1848" w:rsidRDefault="00C62E17" w:rsidP="001C4CF0">
      <w:pPr>
        <w:widowControl w:val="0"/>
        <w:autoSpaceDE w:val="0"/>
        <w:autoSpaceDN w:val="0"/>
        <w:adjustRightInd w:val="0"/>
        <w:spacing w:after="0" w:line="240" w:lineRule="auto"/>
        <w:rPr>
          <w:rFonts w:eastAsiaTheme="minorHAnsi" w:cs="Helvetica"/>
          <w:b/>
          <w:color w:val="000000" w:themeColor="text1"/>
          <w:sz w:val="28"/>
        </w:rPr>
      </w:pPr>
      <w:r w:rsidRPr="00F57A9A">
        <w:rPr>
          <w:rFonts w:eastAsiaTheme="minorHAnsi" w:cs="Helvetica"/>
          <w:b/>
          <w:color w:val="000000" w:themeColor="text1"/>
          <w:sz w:val="28"/>
        </w:rPr>
        <w:t>C</w:t>
      </w:r>
      <w:r w:rsidR="00EA4EA3" w:rsidRPr="00F57A9A">
        <w:rPr>
          <w:rFonts w:eastAsiaTheme="minorHAnsi" w:cs="Helvetica"/>
          <w:b/>
          <w:color w:val="000000" w:themeColor="text1"/>
          <w:sz w:val="28"/>
        </w:rPr>
        <w:t xml:space="preserve">ompile FolderWalker.java with javac command </w:t>
      </w:r>
      <w:r w:rsidR="002C1848" w:rsidRPr="00F57A9A">
        <w:rPr>
          <w:rFonts w:eastAsiaTheme="minorHAnsi" w:cs="Helvetica"/>
          <w:b/>
          <w:color w:val="000000" w:themeColor="text1"/>
          <w:sz w:val="28"/>
        </w:rPr>
        <w:t>–</w:t>
      </w:r>
      <w:r w:rsidR="00EA4EA3" w:rsidRPr="00F57A9A">
        <w:rPr>
          <w:rFonts w:eastAsiaTheme="minorHAnsi" w:cs="Helvetica"/>
          <w:b/>
          <w:color w:val="000000" w:themeColor="text1"/>
          <w:sz w:val="28"/>
        </w:rPr>
        <w:t xml:space="preserve"> </w:t>
      </w:r>
    </w:p>
    <w:p w14:paraId="7FA12E68" w14:textId="77777777" w:rsidR="00F57A9A" w:rsidRPr="00F57A9A" w:rsidRDefault="00F57A9A" w:rsidP="001C4CF0">
      <w:pPr>
        <w:widowControl w:val="0"/>
        <w:autoSpaceDE w:val="0"/>
        <w:autoSpaceDN w:val="0"/>
        <w:adjustRightInd w:val="0"/>
        <w:spacing w:after="0" w:line="240" w:lineRule="auto"/>
        <w:rPr>
          <w:rFonts w:eastAsiaTheme="minorHAnsi" w:cs="Helvetica"/>
          <w:b/>
          <w:color w:val="000000" w:themeColor="text1"/>
          <w:sz w:val="28"/>
        </w:rPr>
      </w:pPr>
    </w:p>
    <w:p w14:paraId="04FEEE8A" w14:textId="72D26AA3" w:rsidR="00EA4EA3" w:rsidRPr="002C1848" w:rsidRDefault="00EA4EA3" w:rsidP="002C1848">
      <w:pPr>
        <w:widowControl w:val="0"/>
        <w:autoSpaceDE w:val="0"/>
        <w:autoSpaceDN w:val="0"/>
        <w:adjustRightInd w:val="0"/>
        <w:spacing w:after="0" w:line="240" w:lineRule="auto"/>
        <w:ind w:firstLine="720"/>
        <w:rPr>
          <w:rFonts w:ascii="AppleSystemUIFont" w:hAnsi="AppleSystemUIFont" w:cs="AppleSystemUIFont"/>
          <w:color w:val="353535"/>
          <w:sz w:val="24"/>
          <w:szCs w:val="24"/>
        </w:rPr>
      </w:pPr>
      <w:r w:rsidRPr="002C1848">
        <w:rPr>
          <w:rFonts w:ascii="Menlo" w:hAnsi="Menlo" w:cs="Menlo"/>
          <w:color w:val="000000"/>
        </w:rPr>
        <w:t>javac FolderWalker.java</w:t>
      </w:r>
    </w:p>
    <w:p w14:paraId="657E49A9" w14:textId="77777777" w:rsidR="00F57A9A" w:rsidRDefault="00F57A9A" w:rsidP="001C4CF0">
      <w:pPr>
        <w:widowControl w:val="0"/>
        <w:autoSpaceDE w:val="0"/>
        <w:autoSpaceDN w:val="0"/>
        <w:adjustRightInd w:val="0"/>
        <w:spacing w:after="0" w:line="240" w:lineRule="auto"/>
        <w:rPr>
          <w:rFonts w:eastAsiaTheme="minorHAnsi" w:cs="Helvetica"/>
          <w:b/>
          <w:color w:val="000000" w:themeColor="text1"/>
          <w:sz w:val="28"/>
        </w:rPr>
      </w:pPr>
    </w:p>
    <w:p w14:paraId="63815B28" w14:textId="38DCB83B" w:rsidR="002C1848" w:rsidRPr="00F57A9A" w:rsidRDefault="00EA4EA3" w:rsidP="001C4CF0">
      <w:pPr>
        <w:widowControl w:val="0"/>
        <w:autoSpaceDE w:val="0"/>
        <w:autoSpaceDN w:val="0"/>
        <w:adjustRightInd w:val="0"/>
        <w:spacing w:after="0" w:line="240" w:lineRule="auto"/>
        <w:rPr>
          <w:rFonts w:eastAsiaTheme="minorHAnsi" w:cs="Helvetica"/>
          <w:b/>
          <w:color w:val="000000" w:themeColor="text1"/>
          <w:sz w:val="28"/>
        </w:rPr>
      </w:pPr>
      <w:r w:rsidRPr="00F57A9A">
        <w:rPr>
          <w:rFonts w:eastAsiaTheme="minorHAnsi" w:cs="Helvetica"/>
          <w:b/>
          <w:color w:val="000000" w:themeColor="text1"/>
          <w:sz w:val="28"/>
        </w:rPr>
        <w:t xml:space="preserve">Then, run the java file as -  </w:t>
      </w:r>
      <w:r w:rsidR="00F57A9A">
        <w:rPr>
          <w:rFonts w:eastAsiaTheme="minorHAnsi" w:cs="Helvetica"/>
          <w:b/>
          <w:color w:val="000000" w:themeColor="text1"/>
          <w:sz w:val="28"/>
        </w:rPr>
        <w:br/>
      </w:r>
    </w:p>
    <w:p w14:paraId="06F3EC09" w14:textId="5C34C52C" w:rsidR="00E36C61" w:rsidRDefault="006A14AE" w:rsidP="002C1848">
      <w:pPr>
        <w:widowControl w:val="0"/>
        <w:autoSpaceDE w:val="0"/>
        <w:autoSpaceDN w:val="0"/>
        <w:adjustRightInd w:val="0"/>
        <w:spacing w:after="0" w:line="240" w:lineRule="auto"/>
        <w:ind w:firstLine="720"/>
        <w:rPr>
          <w:rFonts w:ascii="AppleSystemUIFont" w:hAnsi="AppleSystemUIFont" w:cs="AppleSystemUIFont"/>
          <w:color w:val="353535"/>
          <w:sz w:val="24"/>
          <w:szCs w:val="24"/>
        </w:rPr>
      </w:pPr>
      <w:r w:rsidRPr="002C1848">
        <w:rPr>
          <w:rFonts w:ascii="Menlo" w:hAnsi="Menlo" w:cs="Menlo"/>
          <w:color w:val="000000"/>
        </w:rPr>
        <w:t>java FolderWalker</w:t>
      </w:r>
    </w:p>
    <w:p w14:paraId="56B2B88F" w14:textId="77777777" w:rsidR="00E36C61" w:rsidRDefault="00E36C61"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5112A823" w14:textId="77777777" w:rsidR="0034277B" w:rsidRDefault="0034277B" w:rsidP="001C4CF0">
      <w:pPr>
        <w:widowControl w:val="0"/>
        <w:autoSpaceDE w:val="0"/>
        <w:autoSpaceDN w:val="0"/>
        <w:adjustRightInd w:val="0"/>
        <w:spacing w:after="0" w:line="240" w:lineRule="auto"/>
        <w:rPr>
          <w:rFonts w:eastAsiaTheme="minorHAnsi" w:cs="Helvetica"/>
          <w:b/>
          <w:color w:val="000000" w:themeColor="text1"/>
          <w:sz w:val="28"/>
        </w:rPr>
      </w:pPr>
    </w:p>
    <w:p w14:paraId="34CB0B2E" w14:textId="602EED19" w:rsidR="00C405E5" w:rsidRDefault="00C405E5" w:rsidP="001C4CF0">
      <w:pPr>
        <w:widowControl w:val="0"/>
        <w:autoSpaceDE w:val="0"/>
        <w:autoSpaceDN w:val="0"/>
        <w:adjustRightInd w:val="0"/>
        <w:spacing w:after="0" w:line="240" w:lineRule="auto"/>
        <w:rPr>
          <w:rFonts w:eastAsiaTheme="minorHAnsi" w:cs="Helvetica"/>
          <w:color w:val="000000" w:themeColor="text1"/>
          <w:sz w:val="28"/>
        </w:rPr>
      </w:pPr>
      <w:r>
        <w:rPr>
          <w:rFonts w:eastAsiaTheme="minorHAnsi" w:cs="Helvetica"/>
          <w:b/>
          <w:color w:val="000000" w:themeColor="text1"/>
          <w:sz w:val="28"/>
        </w:rPr>
        <w:t xml:space="preserve">Note- </w:t>
      </w:r>
      <w:r w:rsidRPr="00C405E5">
        <w:rPr>
          <w:rFonts w:eastAsiaTheme="minorHAnsi" w:cs="Helvetica"/>
          <w:color w:val="000000" w:themeColor="text1"/>
          <w:sz w:val="28"/>
        </w:rPr>
        <w:t xml:space="preserve">If you are getting a </w:t>
      </w:r>
      <w:r w:rsidRPr="00C405E5">
        <w:rPr>
          <w:rFonts w:ascii="Menlo" w:hAnsi="Menlo" w:cs="Menlo"/>
          <w:color w:val="000000"/>
          <w:sz w:val="24"/>
          <w:szCs w:val="24"/>
        </w:rPr>
        <w:t xml:space="preserve">String index out of range </w:t>
      </w:r>
      <w:r w:rsidRPr="00C405E5">
        <w:rPr>
          <w:rFonts w:eastAsiaTheme="minorHAnsi" w:cs="Helvetica"/>
          <w:color w:val="000000" w:themeColor="text1"/>
          <w:sz w:val="28"/>
        </w:rPr>
        <w:t>exception, it’s usually because your source or destination already has some partially processed file. Remove them and retry.</w:t>
      </w:r>
    </w:p>
    <w:p w14:paraId="034AC81B" w14:textId="77777777" w:rsidR="00C405E5" w:rsidRPr="00C405E5" w:rsidRDefault="00C405E5" w:rsidP="001C4CF0">
      <w:pPr>
        <w:widowControl w:val="0"/>
        <w:autoSpaceDE w:val="0"/>
        <w:autoSpaceDN w:val="0"/>
        <w:adjustRightInd w:val="0"/>
        <w:spacing w:after="0" w:line="240" w:lineRule="auto"/>
        <w:rPr>
          <w:rFonts w:eastAsiaTheme="minorHAnsi" w:cs="Helvetica"/>
          <w:color w:val="000000" w:themeColor="text1"/>
          <w:sz w:val="28"/>
        </w:rPr>
      </w:pPr>
    </w:p>
    <w:p w14:paraId="215F34FF" w14:textId="4DF719EB" w:rsidR="00E36C61" w:rsidRPr="00443938" w:rsidRDefault="00086FFA" w:rsidP="001C4CF0">
      <w:pPr>
        <w:widowControl w:val="0"/>
        <w:autoSpaceDE w:val="0"/>
        <w:autoSpaceDN w:val="0"/>
        <w:adjustRightInd w:val="0"/>
        <w:spacing w:after="0" w:line="240" w:lineRule="auto"/>
        <w:rPr>
          <w:rFonts w:eastAsiaTheme="minorHAnsi" w:cs="Helvetica"/>
          <w:b/>
          <w:color w:val="000000" w:themeColor="text1"/>
          <w:sz w:val="28"/>
        </w:rPr>
      </w:pPr>
      <w:r w:rsidRPr="00443938">
        <w:rPr>
          <w:rFonts w:eastAsiaTheme="minorHAnsi" w:cs="Helvetica"/>
          <w:b/>
          <w:color w:val="000000" w:themeColor="text1"/>
          <w:sz w:val="28"/>
        </w:rPr>
        <w:t>This should stitch the files. Please ensure the files are being stitched in order by looking at the first few outputs of this program.</w:t>
      </w:r>
    </w:p>
    <w:p w14:paraId="6354E10C" w14:textId="77777777" w:rsidR="00443938" w:rsidRDefault="00443938"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3C7D0B0C" w14:textId="560A4306" w:rsidR="00084C52" w:rsidRDefault="00084C52" w:rsidP="001C4CF0">
      <w:pPr>
        <w:widowControl w:val="0"/>
        <w:autoSpaceDE w:val="0"/>
        <w:autoSpaceDN w:val="0"/>
        <w:adjustRightInd w:val="0"/>
        <w:spacing w:after="0" w:line="240" w:lineRule="auto"/>
        <w:rPr>
          <w:rFonts w:eastAsiaTheme="minorHAnsi" w:cs="Helvetica"/>
          <w:b/>
          <w:color w:val="000000" w:themeColor="text1"/>
          <w:sz w:val="28"/>
        </w:rPr>
      </w:pPr>
      <w:r w:rsidRPr="00443938">
        <w:rPr>
          <w:rFonts w:eastAsiaTheme="minorHAnsi" w:cs="Helvetica"/>
          <w:b/>
          <w:color w:val="000000" w:themeColor="text1"/>
          <w:sz w:val="28"/>
        </w:rPr>
        <w:t>Once the stitching scipt is complete,</w:t>
      </w:r>
      <w:r>
        <w:rPr>
          <w:rFonts w:eastAsiaTheme="minorHAnsi" w:cs="Helvetica"/>
          <w:b/>
          <w:color w:val="000000" w:themeColor="text1"/>
          <w:sz w:val="28"/>
        </w:rPr>
        <w:t xml:space="preserve"> make sure that filebeat is monitoring this folder by checking the config at –</w:t>
      </w:r>
    </w:p>
    <w:p w14:paraId="0B6CA082" w14:textId="77777777" w:rsidR="00084C52" w:rsidRDefault="00084C52" w:rsidP="001C4CF0">
      <w:pPr>
        <w:widowControl w:val="0"/>
        <w:autoSpaceDE w:val="0"/>
        <w:autoSpaceDN w:val="0"/>
        <w:adjustRightInd w:val="0"/>
        <w:spacing w:after="0" w:line="240" w:lineRule="auto"/>
        <w:rPr>
          <w:rFonts w:eastAsiaTheme="minorHAnsi" w:cs="Helvetica"/>
          <w:b/>
          <w:color w:val="000000" w:themeColor="text1"/>
          <w:sz w:val="28"/>
        </w:rPr>
      </w:pPr>
    </w:p>
    <w:p w14:paraId="599089A8" w14:textId="4EC8E100" w:rsidR="00084C52" w:rsidRDefault="00084C52" w:rsidP="001C4CF0">
      <w:pPr>
        <w:widowControl w:val="0"/>
        <w:autoSpaceDE w:val="0"/>
        <w:autoSpaceDN w:val="0"/>
        <w:adjustRightInd w:val="0"/>
        <w:spacing w:after="0" w:line="240" w:lineRule="auto"/>
        <w:rPr>
          <w:rFonts w:ascii="Menlo" w:hAnsi="Menlo" w:cs="Menlo"/>
          <w:color w:val="000000"/>
          <w:sz w:val="24"/>
          <w:szCs w:val="24"/>
        </w:rPr>
      </w:pPr>
      <w:r>
        <w:rPr>
          <w:rFonts w:eastAsiaTheme="minorHAnsi" w:cs="Helvetica"/>
          <w:b/>
          <w:color w:val="000000" w:themeColor="text1"/>
          <w:sz w:val="28"/>
        </w:rPr>
        <w:tab/>
      </w:r>
      <w:r>
        <w:rPr>
          <w:rFonts w:ascii="Menlo" w:hAnsi="Menlo" w:cs="Menlo"/>
          <w:color w:val="000000"/>
          <w:sz w:val="24"/>
          <w:szCs w:val="24"/>
        </w:rPr>
        <w:t>vim /etc/filebeat/filebeat.yml</w:t>
      </w:r>
    </w:p>
    <w:p w14:paraId="485334FA" w14:textId="77777777" w:rsidR="00CC6A17" w:rsidRDefault="00CC6A17" w:rsidP="001C4CF0">
      <w:pPr>
        <w:widowControl w:val="0"/>
        <w:autoSpaceDE w:val="0"/>
        <w:autoSpaceDN w:val="0"/>
        <w:adjustRightInd w:val="0"/>
        <w:spacing w:after="0" w:line="240" w:lineRule="auto"/>
        <w:rPr>
          <w:rFonts w:ascii="Menlo" w:hAnsi="Menlo" w:cs="Menlo"/>
          <w:color w:val="000000"/>
          <w:sz w:val="24"/>
          <w:szCs w:val="24"/>
        </w:rPr>
      </w:pPr>
    </w:p>
    <w:p w14:paraId="3B24472B" w14:textId="50B30CCE" w:rsidR="00CC6A17" w:rsidRPr="00CC6A17" w:rsidRDefault="00CC6A17" w:rsidP="001C4CF0">
      <w:pPr>
        <w:widowControl w:val="0"/>
        <w:autoSpaceDE w:val="0"/>
        <w:autoSpaceDN w:val="0"/>
        <w:adjustRightInd w:val="0"/>
        <w:spacing w:after="0" w:line="240" w:lineRule="auto"/>
        <w:rPr>
          <w:rFonts w:eastAsiaTheme="minorHAnsi" w:cs="Helvetica"/>
          <w:b/>
          <w:color w:val="000000" w:themeColor="text1"/>
          <w:sz w:val="28"/>
        </w:rPr>
      </w:pPr>
      <w:r w:rsidRPr="00CC6A17">
        <w:rPr>
          <w:rFonts w:eastAsiaTheme="minorHAnsi" w:cs="Helvetica"/>
          <w:b/>
          <w:color w:val="000000" w:themeColor="text1"/>
          <w:sz w:val="28"/>
        </w:rPr>
        <w:t xml:space="preserve">Here, you will see config for netflowOneDay, asaggregation,&amp; flowprofile. Since we are working with Netflow data, we check netflowOneDay config and set it accordingly – </w:t>
      </w:r>
    </w:p>
    <w:p w14:paraId="7A420A24" w14:textId="77777777" w:rsidR="00CC6A17" w:rsidRDefault="00CC6A17" w:rsidP="001C4CF0">
      <w:pPr>
        <w:widowControl w:val="0"/>
        <w:autoSpaceDE w:val="0"/>
        <w:autoSpaceDN w:val="0"/>
        <w:adjustRightInd w:val="0"/>
        <w:spacing w:after="0" w:line="240" w:lineRule="auto"/>
        <w:rPr>
          <w:rFonts w:eastAsiaTheme="minorHAnsi" w:cs="Helvetica"/>
          <w:b/>
          <w:color w:val="000000" w:themeColor="text1"/>
          <w:sz w:val="28"/>
        </w:rPr>
      </w:pPr>
    </w:p>
    <w:p w14:paraId="698ADFFF" w14:textId="6F2FDC6D" w:rsidR="00084C52" w:rsidRPr="00084C52" w:rsidRDefault="0061369B" w:rsidP="001C4CF0">
      <w:pPr>
        <w:widowControl w:val="0"/>
        <w:autoSpaceDE w:val="0"/>
        <w:autoSpaceDN w:val="0"/>
        <w:adjustRightInd w:val="0"/>
        <w:spacing w:after="0" w:line="240" w:lineRule="auto"/>
        <w:rPr>
          <w:rFonts w:ascii="AppleSystemUIFont" w:hAnsi="AppleSystemUIFont" w:cs="AppleSystemUIFont"/>
          <w:b/>
          <w:color w:val="353535"/>
          <w:sz w:val="24"/>
          <w:szCs w:val="24"/>
        </w:rPr>
      </w:pPr>
      <w:r>
        <w:rPr>
          <w:rFonts w:ascii="Menlo" w:hAnsi="Menlo" w:cs="Menlo"/>
          <w:noProof/>
          <w:color w:val="2EAEBB"/>
          <w:sz w:val="24"/>
          <w:szCs w:val="24"/>
        </w:rPr>
        <w:drawing>
          <wp:inline distT="0" distB="0" distL="0" distR="0" wp14:anchorId="30DF9309" wp14:editId="22A9FAE8">
            <wp:extent cx="4401820" cy="1329535"/>
            <wp:effectExtent l="0" t="0" r="0" b="0"/>
            <wp:docPr id="14" name="Picture 14" descr="../Desktop/Screen%20Shot%202017-04-28%20at%206.13.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8%20at%206.13.1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6524" cy="1336997"/>
                    </a:xfrm>
                    <a:prstGeom prst="rect">
                      <a:avLst/>
                    </a:prstGeom>
                    <a:noFill/>
                    <a:ln>
                      <a:noFill/>
                    </a:ln>
                  </pic:spPr>
                </pic:pic>
              </a:graphicData>
            </a:graphic>
          </wp:inline>
        </w:drawing>
      </w:r>
    </w:p>
    <w:p w14:paraId="4A4A830B" w14:textId="5FBE05B6" w:rsidR="00443938" w:rsidRPr="00443938" w:rsidRDefault="00084C52" w:rsidP="001C4CF0">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J</w:t>
      </w:r>
      <w:r w:rsidR="00443938" w:rsidRPr="00443938">
        <w:rPr>
          <w:rFonts w:eastAsiaTheme="minorHAnsi" w:cs="Helvetica"/>
          <w:b/>
          <w:color w:val="000000" w:themeColor="text1"/>
          <w:sz w:val="28"/>
        </w:rPr>
        <w:t xml:space="preserve">ust restart the filebeat service with this command – </w:t>
      </w:r>
    </w:p>
    <w:p w14:paraId="07DB29C7" w14:textId="77777777" w:rsidR="00443938" w:rsidRDefault="00443938" w:rsidP="001C4CF0">
      <w:pPr>
        <w:widowControl w:val="0"/>
        <w:autoSpaceDE w:val="0"/>
        <w:autoSpaceDN w:val="0"/>
        <w:adjustRightInd w:val="0"/>
        <w:spacing w:after="0" w:line="240" w:lineRule="auto"/>
        <w:rPr>
          <w:rFonts w:ascii="AppleSystemUIFont" w:hAnsi="AppleSystemUIFont" w:cs="AppleSystemUIFont"/>
          <w:color w:val="353535"/>
          <w:sz w:val="24"/>
          <w:szCs w:val="24"/>
        </w:rPr>
      </w:pPr>
    </w:p>
    <w:p w14:paraId="28DE3996" w14:textId="77777777" w:rsidR="00F6106E" w:rsidRDefault="00F6106E">
      <w:pPr>
        <w:rPr>
          <w:rFonts w:ascii="AppleSystemUIFont" w:hAnsi="AppleSystemUIFont" w:cs="AppleSystemUIFont"/>
          <w:b/>
          <w:color w:val="353535"/>
          <w:sz w:val="24"/>
          <w:szCs w:val="24"/>
        </w:rPr>
      </w:pPr>
      <w:r>
        <w:rPr>
          <w:rFonts w:ascii="AppleSystemUIFont" w:hAnsi="AppleSystemUIFont" w:cs="AppleSystemUIFont"/>
          <w:b/>
          <w:color w:val="353535"/>
          <w:sz w:val="24"/>
          <w:szCs w:val="24"/>
        </w:rPr>
        <w:tab/>
      </w:r>
      <w:r w:rsidRPr="00F6106E">
        <w:rPr>
          <w:rFonts w:ascii="Menlo" w:hAnsi="Menlo" w:cs="Menlo"/>
          <w:color w:val="000000"/>
        </w:rPr>
        <w:t>sudo service filebeat restart</w:t>
      </w:r>
    </w:p>
    <w:p w14:paraId="70658C87" w14:textId="77777777" w:rsidR="00F721B0" w:rsidRDefault="00F6106E">
      <w:pPr>
        <w:rPr>
          <w:rFonts w:ascii="AppleSystemUIFont" w:hAnsi="AppleSystemUIFont" w:cs="AppleSystemUIFont"/>
          <w:b/>
          <w:color w:val="353535"/>
          <w:sz w:val="24"/>
          <w:szCs w:val="24"/>
        </w:rPr>
      </w:pPr>
      <w:r>
        <w:rPr>
          <w:rFonts w:ascii="AppleSystemUIFont" w:hAnsi="AppleSystemUIFont" w:cs="AppleSystemUIFont"/>
          <w:b/>
          <w:color w:val="353535"/>
          <w:sz w:val="24"/>
          <w:szCs w:val="24"/>
        </w:rPr>
        <w:t xml:space="preserve">And check status with – </w:t>
      </w:r>
    </w:p>
    <w:p w14:paraId="2042454E" w14:textId="00FFE967" w:rsidR="00F721B0" w:rsidRDefault="00F6106E" w:rsidP="00CC6603">
      <w:pPr>
        <w:ind w:firstLine="720"/>
        <w:rPr>
          <w:rFonts w:ascii="Menlo" w:hAnsi="Menlo" w:cs="Menlo"/>
          <w:color w:val="000000"/>
        </w:rPr>
      </w:pPr>
      <w:r w:rsidRPr="00F6106E">
        <w:rPr>
          <w:rFonts w:ascii="Menlo" w:hAnsi="Menlo" w:cs="Menlo"/>
          <w:color w:val="000000"/>
        </w:rPr>
        <w:t>sudo service filebeat status</w:t>
      </w:r>
    </w:p>
    <w:p w14:paraId="7AB57F09" w14:textId="77777777" w:rsidR="00904122" w:rsidRDefault="00F721B0" w:rsidP="00AC6896">
      <w:pPr>
        <w:widowControl w:val="0"/>
        <w:autoSpaceDE w:val="0"/>
        <w:autoSpaceDN w:val="0"/>
        <w:adjustRightInd w:val="0"/>
        <w:spacing w:after="0" w:line="240" w:lineRule="auto"/>
        <w:rPr>
          <w:rFonts w:eastAsiaTheme="minorHAnsi" w:cs="Helvetica"/>
          <w:b/>
          <w:color w:val="000000" w:themeColor="text1"/>
          <w:sz w:val="28"/>
        </w:rPr>
      </w:pPr>
      <w:r w:rsidRPr="00AC6896">
        <w:rPr>
          <w:rFonts w:eastAsiaTheme="minorHAnsi" w:cs="Helvetica"/>
          <w:b/>
          <w:color w:val="000000" w:themeColor="text1"/>
          <w:sz w:val="28"/>
        </w:rPr>
        <w:t xml:space="preserve">That is all with Netflow data. It should be making its way into ELK at this moment. </w:t>
      </w:r>
      <w:r w:rsidR="00904122">
        <w:rPr>
          <w:rFonts w:eastAsiaTheme="minorHAnsi" w:cs="Helvetica"/>
          <w:b/>
          <w:color w:val="000000" w:themeColor="text1"/>
          <w:sz w:val="28"/>
        </w:rPr>
        <w:t xml:space="preserve"> Once done, generally after a couple hours, you can stop filebeat to stop accidental data transfers due to change by </w:t>
      </w:r>
    </w:p>
    <w:p w14:paraId="6927BBD7" w14:textId="77777777" w:rsidR="00904122" w:rsidRDefault="00904122" w:rsidP="00904122">
      <w:pPr>
        <w:widowControl w:val="0"/>
        <w:autoSpaceDE w:val="0"/>
        <w:autoSpaceDN w:val="0"/>
        <w:adjustRightInd w:val="0"/>
        <w:spacing w:after="0" w:line="240" w:lineRule="auto"/>
        <w:ind w:firstLine="720"/>
        <w:rPr>
          <w:rFonts w:ascii="Menlo" w:hAnsi="Menlo" w:cs="Menlo"/>
          <w:color w:val="000000"/>
        </w:rPr>
      </w:pPr>
    </w:p>
    <w:p w14:paraId="7B1616B5" w14:textId="77777777" w:rsidR="00DC5BD4" w:rsidRDefault="00904122" w:rsidP="00904122">
      <w:pPr>
        <w:widowControl w:val="0"/>
        <w:autoSpaceDE w:val="0"/>
        <w:autoSpaceDN w:val="0"/>
        <w:adjustRightInd w:val="0"/>
        <w:spacing w:after="0" w:line="240" w:lineRule="auto"/>
        <w:ind w:firstLine="720"/>
        <w:rPr>
          <w:rFonts w:ascii="Menlo" w:hAnsi="Menlo" w:cs="Menlo"/>
          <w:color w:val="000000"/>
        </w:rPr>
      </w:pPr>
      <w:r>
        <w:rPr>
          <w:rFonts w:ascii="Menlo" w:hAnsi="Menlo" w:cs="Menlo"/>
          <w:color w:val="000000"/>
        </w:rPr>
        <w:t>sudo service filebeat stop</w:t>
      </w:r>
    </w:p>
    <w:p w14:paraId="0A5271C0"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17E290DE"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69DC5E60"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461D7EE3"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7499A786"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45BCB072"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72C9ED7D"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47A8B9B7"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2EE96B23"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4BBFE665"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1BF691E0"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5D470867"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091A42F2"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4F86E420"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04EA91E5"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35EBB1BE"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2E0E9EAA"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01E9B508"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7DD29C24"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13BCFFAD"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54A95E4C"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00936A45"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326098AF"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3ECE2D38" w14:textId="77777777" w:rsidR="00DC5BD4" w:rsidRDefault="00DC5BD4" w:rsidP="00DC5BD4">
      <w:pPr>
        <w:widowControl w:val="0"/>
        <w:autoSpaceDE w:val="0"/>
        <w:autoSpaceDN w:val="0"/>
        <w:adjustRightInd w:val="0"/>
        <w:spacing w:after="0" w:line="240" w:lineRule="auto"/>
        <w:rPr>
          <w:rFonts w:ascii="Menlo" w:hAnsi="Menlo" w:cs="Menlo"/>
          <w:color w:val="000000"/>
        </w:rPr>
      </w:pPr>
    </w:p>
    <w:p w14:paraId="32718F5A" w14:textId="77777777" w:rsidR="00DC5BD4" w:rsidRDefault="00DC5BD4">
      <w:pPr>
        <w:rPr>
          <w:rFonts w:ascii="Menlo" w:hAnsi="Menlo" w:cs="Menlo"/>
          <w:color w:val="000000"/>
        </w:rPr>
      </w:pPr>
      <w:r>
        <w:rPr>
          <w:rFonts w:ascii="Menlo" w:hAnsi="Menlo" w:cs="Menlo"/>
          <w:color w:val="000000"/>
        </w:rPr>
        <w:br w:type="page"/>
      </w:r>
    </w:p>
    <w:p w14:paraId="4995311C" w14:textId="209C1433" w:rsidR="00DC5BD4" w:rsidRDefault="00DC5BD4" w:rsidP="00DC5BD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Pr>
          <w:rFonts w:eastAsiaTheme="minorHAnsi" w:cs="Helvetica"/>
          <w:b/>
          <w:color w:val="000000" w:themeColor="text1"/>
          <w:sz w:val="28"/>
        </w:rPr>
        <w:lastRenderedPageBreak/>
        <w:t>AS-AGGREGATION DATA</w:t>
      </w:r>
    </w:p>
    <w:p w14:paraId="29E434A6" w14:textId="77777777" w:rsidR="00571B54" w:rsidRDefault="00571B54" w:rsidP="00DC5BD4">
      <w:pPr>
        <w:widowControl w:val="0"/>
        <w:autoSpaceDE w:val="0"/>
        <w:autoSpaceDN w:val="0"/>
        <w:adjustRightInd w:val="0"/>
        <w:spacing w:after="0" w:line="240" w:lineRule="auto"/>
        <w:rPr>
          <w:rFonts w:eastAsiaTheme="minorHAnsi" w:cs="Helvetica"/>
          <w:b/>
          <w:color w:val="000000" w:themeColor="text1"/>
          <w:sz w:val="28"/>
        </w:rPr>
      </w:pPr>
    </w:p>
    <w:p w14:paraId="273BBB6F" w14:textId="2A000EB9" w:rsidR="004D7866" w:rsidRPr="004D7866" w:rsidRDefault="004D7866" w:rsidP="004D78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imes New Roman" w:cs="Helvetica"/>
          <w:b/>
          <w:color w:val="000000" w:themeColor="text1"/>
          <w:sz w:val="28"/>
        </w:rPr>
      </w:pPr>
      <w:r w:rsidRPr="004D7866">
        <w:rPr>
          <w:rFonts w:eastAsia="Times New Roman" w:cs="Helvetica"/>
          <w:b/>
          <w:color w:val="000000" w:themeColor="text1"/>
          <w:sz w:val="28"/>
        </w:rPr>
        <w:t>On flowp</w:t>
      </w:r>
      <w:r>
        <w:rPr>
          <w:rFonts w:eastAsia="Times New Roman" w:cs="Helvetica"/>
          <w:b/>
          <w:color w:val="000000" w:themeColor="text1"/>
          <w:sz w:val="28"/>
        </w:rPr>
        <w:t>roc navigate to the directory specific to the year (not month)-</w:t>
      </w:r>
    </w:p>
    <w:p w14:paraId="39925D4D" w14:textId="385C2D14" w:rsidR="004D7866" w:rsidRDefault="004D7866" w:rsidP="004D78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firstLine="560"/>
        <w:rPr>
          <w:rFonts w:ascii="Menlo" w:hAnsi="Menlo" w:cs="Menlo"/>
          <w:color w:val="FF0000"/>
        </w:rPr>
      </w:pPr>
      <w:r w:rsidRPr="004D7866">
        <w:rPr>
          <w:rFonts w:ascii="Menlo" w:hAnsi="Menlo" w:cs="Menlo"/>
          <w:color w:val="000000"/>
        </w:rPr>
        <w:t>cd /</w:t>
      </w:r>
      <w:r w:rsidRPr="004D7866">
        <w:rPr>
          <w:rFonts w:ascii="Menlo" w:hAnsi="Menlo" w:cs="Menlo"/>
          <w:color w:val="000000" w:themeColor="text1"/>
        </w:rPr>
        <w:t>media</w:t>
      </w:r>
      <w:r w:rsidRPr="004D7866">
        <w:rPr>
          <w:rFonts w:ascii="Menlo" w:hAnsi="Menlo" w:cs="Menlo"/>
          <w:color w:val="000000"/>
        </w:rPr>
        <w:t>/netflow/profiles-data/live/rtr_seat_transpac/</w:t>
      </w:r>
      <w:r>
        <w:rPr>
          <w:rFonts w:ascii="Menlo" w:hAnsi="Menlo" w:cs="Menlo"/>
          <w:color w:val="FF0000"/>
        </w:rPr>
        <w:t>2017/</w:t>
      </w:r>
    </w:p>
    <w:p w14:paraId="394C1D37" w14:textId="5D7E4384" w:rsidR="00A32684" w:rsidRDefault="00A32684" w:rsidP="0038180D">
      <w:pPr>
        <w:widowControl w:val="0"/>
        <w:autoSpaceDE w:val="0"/>
        <w:autoSpaceDN w:val="0"/>
        <w:adjustRightInd w:val="0"/>
        <w:spacing w:after="0" w:line="240" w:lineRule="auto"/>
        <w:rPr>
          <w:rFonts w:eastAsiaTheme="minorHAnsi" w:cs="Helvetica"/>
          <w:b/>
          <w:color w:val="000000" w:themeColor="text1"/>
          <w:sz w:val="28"/>
        </w:rPr>
      </w:pPr>
      <w:r w:rsidRPr="0038180D">
        <w:rPr>
          <w:rFonts w:eastAsiaTheme="minorHAnsi" w:cs="Helvetica"/>
          <w:b/>
          <w:color w:val="000000" w:themeColor="text1"/>
          <w:sz w:val="28"/>
        </w:rPr>
        <w:t xml:space="preserve">Once in the right folder, run the following script with the correct parameters- </w:t>
      </w:r>
    </w:p>
    <w:p w14:paraId="6D1BAE44" w14:textId="77777777" w:rsidR="0038180D" w:rsidRPr="0038180D" w:rsidRDefault="0038180D" w:rsidP="0038180D">
      <w:pPr>
        <w:widowControl w:val="0"/>
        <w:autoSpaceDE w:val="0"/>
        <w:autoSpaceDN w:val="0"/>
        <w:adjustRightInd w:val="0"/>
        <w:spacing w:after="0" w:line="240" w:lineRule="auto"/>
        <w:rPr>
          <w:rFonts w:eastAsiaTheme="minorHAnsi" w:cs="Helvetica"/>
          <w:b/>
          <w:color w:val="000000" w:themeColor="text1"/>
          <w:sz w:val="28"/>
        </w:rPr>
      </w:pPr>
    </w:p>
    <w:p w14:paraId="4AD0C821" w14:textId="03AE3217" w:rsidR="00197FC3" w:rsidRDefault="00193528" w:rsidP="00193528">
      <w:pPr>
        <w:widowControl w:val="0"/>
        <w:autoSpaceDE w:val="0"/>
        <w:autoSpaceDN w:val="0"/>
        <w:adjustRightInd w:val="0"/>
        <w:spacing w:after="0" w:line="240" w:lineRule="auto"/>
        <w:ind w:left="720"/>
        <w:rPr>
          <w:rFonts w:eastAsiaTheme="minorHAnsi" w:cs="Helvetica"/>
          <w:b/>
          <w:color w:val="000000" w:themeColor="text1"/>
          <w:sz w:val="28"/>
        </w:rPr>
      </w:pPr>
      <w:r>
        <w:rPr>
          <w:rFonts w:ascii="Menlo" w:hAnsi="Menlo" w:cs="Menlo"/>
          <w:color w:val="000000"/>
          <w:sz w:val="24"/>
          <w:szCs w:val="24"/>
        </w:rPr>
        <w:t>day_start=</w:t>
      </w:r>
      <w:r w:rsidRPr="00193528">
        <w:rPr>
          <w:rFonts w:ascii="Menlo" w:hAnsi="Menlo" w:cs="Menlo"/>
          <w:color w:val="FF0000"/>
          <w:sz w:val="24"/>
          <w:szCs w:val="24"/>
        </w:rPr>
        <w:t>01</w:t>
      </w:r>
      <w:r>
        <w:rPr>
          <w:rFonts w:ascii="Menlo" w:hAnsi="Menlo" w:cs="Menlo"/>
          <w:color w:val="000000"/>
          <w:sz w:val="24"/>
          <w:szCs w:val="24"/>
        </w:rPr>
        <w:t xml:space="preserve"> day_end=</w:t>
      </w:r>
      <w:r w:rsidRPr="00193528">
        <w:rPr>
          <w:rFonts w:ascii="Menlo" w:hAnsi="Menlo" w:cs="Menlo"/>
          <w:color w:val="FF0000"/>
          <w:sz w:val="24"/>
          <w:szCs w:val="24"/>
        </w:rPr>
        <w:t>31</w:t>
      </w:r>
      <w:r>
        <w:rPr>
          <w:rFonts w:ascii="Menlo" w:hAnsi="Menlo" w:cs="Menlo"/>
          <w:color w:val="000000"/>
          <w:sz w:val="24"/>
          <w:szCs w:val="24"/>
        </w:rPr>
        <w:t xml:space="preserve"> month=</w:t>
      </w:r>
      <w:r w:rsidRPr="00193528">
        <w:rPr>
          <w:rFonts w:ascii="Menlo" w:hAnsi="Menlo" w:cs="Menlo"/>
          <w:color w:val="FF0000"/>
          <w:sz w:val="24"/>
          <w:szCs w:val="24"/>
        </w:rPr>
        <w:t>03</w:t>
      </w:r>
      <w:r>
        <w:rPr>
          <w:rFonts w:ascii="Menlo" w:hAnsi="Menlo" w:cs="Menlo"/>
          <w:color w:val="000000"/>
          <w:sz w:val="24"/>
          <w:szCs w:val="24"/>
        </w:rPr>
        <w:t xml:space="preserve"> year=</w:t>
      </w:r>
      <w:r w:rsidRPr="00193528">
        <w:rPr>
          <w:rFonts w:ascii="Menlo" w:hAnsi="Menlo" w:cs="Menlo"/>
          <w:color w:val="FF0000"/>
          <w:sz w:val="24"/>
          <w:szCs w:val="24"/>
        </w:rPr>
        <w:t>2017</w:t>
      </w:r>
      <w:r>
        <w:rPr>
          <w:rFonts w:ascii="Menlo" w:hAnsi="Menlo" w:cs="Menlo"/>
          <w:color w:val="000000"/>
          <w:sz w:val="24"/>
          <w:szCs w:val="24"/>
        </w:rPr>
        <w:t>; for day in $(seq -w $day_start $day_end); do nfdump -R $month/$day  -o csv -n 0 -A srcas,dstas -s record/bytes &gt; /home/aasingh/temp.csv; cut --complement -d, -f 1-12,14-17,20-48 /home/aasingh/temp.csv &gt; /home/aasingh/aggregateflows/$month$day$year.csv ;wc -l /home/aasingh/aggregateflows/$month$day$year.csv; done</w:t>
      </w:r>
    </w:p>
    <w:p w14:paraId="59F96422" w14:textId="77777777" w:rsidR="0038180D" w:rsidRDefault="0038180D" w:rsidP="00DC5BD4">
      <w:pPr>
        <w:widowControl w:val="0"/>
        <w:autoSpaceDE w:val="0"/>
        <w:autoSpaceDN w:val="0"/>
        <w:adjustRightInd w:val="0"/>
        <w:spacing w:after="0" w:line="240" w:lineRule="auto"/>
        <w:rPr>
          <w:rFonts w:eastAsiaTheme="minorHAnsi" w:cs="Helvetica"/>
          <w:b/>
          <w:color w:val="000000" w:themeColor="text1"/>
          <w:sz w:val="28"/>
        </w:rPr>
      </w:pPr>
    </w:p>
    <w:p w14:paraId="2CA9F7A2" w14:textId="042EBA6A" w:rsidR="00197FC3" w:rsidRDefault="00193528" w:rsidP="00DC5BD4">
      <w:pPr>
        <w:widowControl w:val="0"/>
        <w:autoSpaceDE w:val="0"/>
        <w:autoSpaceDN w:val="0"/>
        <w:adjustRightInd w:val="0"/>
        <w:spacing w:after="0" w:line="240" w:lineRule="auto"/>
        <w:rPr>
          <w:rFonts w:eastAsiaTheme="minorHAnsi" w:cs="Helvetica"/>
          <w:color w:val="000000" w:themeColor="text1"/>
          <w:sz w:val="28"/>
        </w:rPr>
      </w:pPr>
      <w:r>
        <w:rPr>
          <w:rFonts w:eastAsiaTheme="minorHAnsi" w:cs="Helvetica"/>
          <w:b/>
          <w:color w:val="000000" w:themeColor="text1"/>
          <w:sz w:val="28"/>
        </w:rPr>
        <w:t xml:space="preserve">Note – </w:t>
      </w:r>
      <w:r w:rsidRPr="0038180D">
        <w:rPr>
          <w:rFonts w:eastAsiaTheme="minorHAnsi" w:cs="Helvetica"/>
          <w:color w:val="000000" w:themeColor="text1"/>
          <w:sz w:val="28"/>
        </w:rPr>
        <w:t xml:space="preserve">here, </w:t>
      </w:r>
      <w:r w:rsidRPr="0038180D">
        <w:rPr>
          <w:rFonts w:eastAsiaTheme="minorHAnsi" w:cs="Helvetica"/>
          <w:i/>
          <w:color w:val="000000" w:themeColor="text1"/>
          <w:sz w:val="28"/>
        </w:rPr>
        <w:t>day_end</w:t>
      </w:r>
      <w:r w:rsidRPr="0038180D">
        <w:rPr>
          <w:rFonts w:eastAsiaTheme="minorHAnsi" w:cs="Helvetica"/>
          <w:color w:val="000000" w:themeColor="text1"/>
          <w:sz w:val="28"/>
        </w:rPr>
        <w:t xml:space="preserve"> changes on number of days in that month. Fo</w:t>
      </w:r>
      <w:r w:rsidR="0038180D">
        <w:rPr>
          <w:rFonts w:eastAsiaTheme="minorHAnsi" w:cs="Helvetica"/>
          <w:color w:val="000000" w:themeColor="text1"/>
          <w:sz w:val="28"/>
        </w:rPr>
        <w:t>r eg- 31,30,39</w:t>
      </w:r>
    </w:p>
    <w:p w14:paraId="7A9012D0" w14:textId="77777777" w:rsidR="0038180D" w:rsidRDefault="0038180D" w:rsidP="00DC5BD4">
      <w:pPr>
        <w:widowControl w:val="0"/>
        <w:autoSpaceDE w:val="0"/>
        <w:autoSpaceDN w:val="0"/>
        <w:adjustRightInd w:val="0"/>
        <w:spacing w:after="0" w:line="240" w:lineRule="auto"/>
        <w:rPr>
          <w:rFonts w:eastAsiaTheme="minorHAnsi" w:cs="Helvetica"/>
          <w:color w:val="000000" w:themeColor="text1"/>
          <w:sz w:val="28"/>
        </w:rPr>
      </w:pPr>
    </w:p>
    <w:p w14:paraId="40FF7CDB" w14:textId="4B4EB977" w:rsidR="0038180D" w:rsidRDefault="0038180D" w:rsidP="00DC5BD4">
      <w:pPr>
        <w:widowControl w:val="0"/>
        <w:autoSpaceDE w:val="0"/>
        <w:autoSpaceDN w:val="0"/>
        <w:adjustRightInd w:val="0"/>
        <w:spacing w:after="0" w:line="240" w:lineRule="auto"/>
        <w:rPr>
          <w:rFonts w:eastAsiaTheme="minorHAnsi" w:cs="Helvetica"/>
          <w:color w:val="000000" w:themeColor="text1"/>
          <w:sz w:val="28"/>
        </w:rPr>
      </w:pPr>
      <w:r w:rsidRPr="0038180D">
        <w:rPr>
          <w:rFonts w:eastAsiaTheme="minorHAnsi" w:cs="Helvetica"/>
          <w:b/>
          <w:color w:val="000000" w:themeColor="text1"/>
          <w:sz w:val="28"/>
        </w:rPr>
        <w:t>The new aggregated data is saved at –</w:t>
      </w:r>
      <w:r>
        <w:rPr>
          <w:rFonts w:eastAsiaTheme="minorHAnsi" w:cs="Helvetica"/>
          <w:color w:val="000000" w:themeColor="text1"/>
          <w:sz w:val="28"/>
        </w:rPr>
        <w:t xml:space="preserve"> ‘</w:t>
      </w:r>
      <w:r>
        <w:rPr>
          <w:rFonts w:ascii="Menlo" w:hAnsi="Menlo" w:cs="Menlo"/>
          <w:color w:val="000000"/>
          <w:sz w:val="24"/>
          <w:szCs w:val="24"/>
        </w:rPr>
        <w:t>/home/aasingh/aggregateflows/’</w:t>
      </w:r>
    </w:p>
    <w:p w14:paraId="0FB229EF" w14:textId="77777777" w:rsidR="0038180D" w:rsidRDefault="0038180D" w:rsidP="00DC5BD4">
      <w:pPr>
        <w:widowControl w:val="0"/>
        <w:autoSpaceDE w:val="0"/>
        <w:autoSpaceDN w:val="0"/>
        <w:adjustRightInd w:val="0"/>
        <w:spacing w:after="0" w:line="240" w:lineRule="auto"/>
        <w:rPr>
          <w:rFonts w:eastAsiaTheme="minorHAnsi" w:cs="Helvetica"/>
          <w:b/>
          <w:color w:val="000000" w:themeColor="text1"/>
          <w:sz w:val="28"/>
        </w:rPr>
      </w:pPr>
    </w:p>
    <w:p w14:paraId="251B666B" w14:textId="54313D94" w:rsidR="00266B8A" w:rsidRDefault="00266B8A"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Now move this data over to 121 (elkprod). We can send this in any order but the right order is good practice –</w:t>
      </w:r>
    </w:p>
    <w:p w14:paraId="00144943" w14:textId="77777777" w:rsidR="00266B8A" w:rsidRDefault="00266B8A" w:rsidP="00DC5BD4">
      <w:pPr>
        <w:widowControl w:val="0"/>
        <w:autoSpaceDE w:val="0"/>
        <w:autoSpaceDN w:val="0"/>
        <w:adjustRightInd w:val="0"/>
        <w:spacing w:after="0" w:line="240" w:lineRule="auto"/>
        <w:rPr>
          <w:rFonts w:eastAsiaTheme="minorHAnsi" w:cs="Helvetica"/>
          <w:b/>
          <w:color w:val="000000" w:themeColor="text1"/>
          <w:sz w:val="28"/>
        </w:rPr>
      </w:pPr>
    </w:p>
    <w:p w14:paraId="012A2996" w14:textId="7449B2D6" w:rsidR="00D041F6" w:rsidRDefault="00D041F6"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 xml:space="preserve">NOTE: </w:t>
      </w:r>
      <w:r w:rsidRPr="005818EE">
        <w:rPr>
          <w:rFonts w:eastAsiaTheme="minorHAnsi" w:cs="Helvetica"/>
          <w:color w:val="000000" w:themeColor="text1"/>
          <w:sz w:val="28"/>
        </w:rPr>
        <w:t>I added an extra layer of directory structure under ASDATA. Now we h</w:t>
      </w:r>
      <w:r w:rsidR="005818EE" w:rsidRPr="005818EE">
        <w:rPr>
          <w:rFonts w:eastAsiaTheme="minorHAnsi" w:cs="Helvetica"/>
          <w:color w:val="000000" w:themeColor="text1"/>
          <w:sz w:val="28"/>
        </w:rPr>
        <w:t xml:space="preserve">ave ‘rawAggregatedData’ and ‘processedAggregatedData’ which have an extra layer containing, ‘Archive’ and ‘Processed’ folders. Archive folder is being monitored by </w:t>
      </w:r>
      <w:r w:rsidR="005818EE">
        <w:rPr>
          <w:rFonts w:eastAsiaTheme="minorHAnsi" w:cs="Helvetica"/>
          <w:color w:val="000000" w:themeColor="text1"/>
          <w:sz w:val="28"/>
        </w:rPr>
        <w:t>‘</w:t>
      </w:r>
      <w:r w:rsidR="005818EE" w:rsidRPr="005818EE">
        <w:rPr>
          <w:rFonts w:eastAsiaTheme="minorHAnsi" w:cs="Helvetica"/>
          <w:color w:val="000000" w:themeColor="text1"/>
          <w:sz w:val="28"/>
        </w:rPr>
        <w:t>Filebeat</w:t>
      </w:r>
      <w:r w:rsidR="005818EE">
        <w:rPr>
          <w:rFonts w:eastAsiaTheme="minorHAnsi" w:cs="Helvetica"/>
          <w:color w:val="000000" w:themeColor="text1"/>
          <w:sz w:val="28"/>
        </w:rPr>
        <w:t>’</w:t>
      </w:r>
      <w:r w:rsidR="005818EE" w:rsidRPr="005818EE">
        <w:rPr>
          <w:rFonts w:eastAsiaTheme="minorHAnsi" w:cs="Helvetica"/>
          <w:color w:val="000000" w:themeColor="text1"/>
          <w:sz w:val="28"/>
        </w:rPr>
        <w:t xml:space="preserve"> while </w:t>
      </w:r>
      <w:r w:rsidR="005818EE">
        <w:rPr>
          <w:rFonts w:eastAsiaTheme="minorHAnsi" w:cs="Helvetica"/>
          <w:color w:val="000000" w:themeColor="text1"/>
          <w:sz w:val="28"/>
        </w:rPr>
        <w:t xml:space="preserve">‘Processed’ </w:t>
      </w:r>
      <w:r w:rsidR="005818EE" w:rsidRPr="005818EE">
        <w:rPr>
          <w:rFonts w:eastAsiaTheme="minorHAnsi" w:cs="Helvetica"/>
          <w:color w:val="000000" w:themeColor="text1"/>
          <w:sz w:val="28"/>
        </w:rPr>
        <w:t>is for preparing the data. Once the data is processed send it from ‘Processed’ folder to ‘Archive’ folder and it will be shipped to elasticsearch by Filebeat.</w:t>
      </w:r>
    </w:p>
    <w:p w14:paraId="765032A1" w14:textId="77777777" w:rsidR="005818EE" w:rsidRDefault="005818EE" w:rsidP="00DC5BD4">
      <w:pPr>
        <w:widowControl w:val="0"/>
        <w:autoSpaceDE w:val="0"/>
        <w:autoSpaceDN w:val="0"/>
        <w:adjustRightInd w:val="0"/>
        <w:spacing w:after="0" w:line="240" w:lineRule="auto"/>
        <w:rPr>
          <w:rFonts w:eastAsiaTheme="minorHAnsi" w:cs="Helvetica"/>
          <w:b/>
          <w:color w:val="000000" w:themeColor="text1"/>
          <w:sz w:val="28"/>
        </w:rPr>
      </w:pPr>
    </w:p>
    <w:p w14:paraId="54DB45FE" w14:textId="4DAD4689" w:rsidR="00266B8A" w:rsidRDefault="005F3FFD" w:rsidP="005F3FFD">
      <w:pPr>
        <w:widowControl w:val="0"/>
        <w:autoSpaceDE w:val="0"/>
        <w:autoSpaceDN w:val="0"/>
        <w:adjustRightInd w:val="0"/>
        <w:spacing w:after="0" w:line="240" w:lineRule="auto"/>
        <w:ind w:firstLine="720"/>
        <w:rPr>
          <w:rFonts w:eastAsiaTheme="minorHAnsi" w:cs="Helvetica"/>
          <w:b/>
          <w:color w:val="000000" w:themeColor="text1"/>
          <w:sz w:val="28"/>
        </w:rPr>
      </w:pPr>
      <w:r>
        <w:rPr>
          <w:rFonts w:ascii="Menlo" w:hAnsi="Menlo" w:cs="Menlo"/>
          <w:color w:val="000000"/>
          <w:sz w:val="24"/>
          <w:szCs w:val="24"/>
        </w:rPr>
        <w:t>cd /home/aasingh/aggregateflows/</w:t>
      </w:r>
    </w:p>
    <w:p w14:paraId="78AAF57E" w14:textId="77777777" w:rsidR="00193528" w:rsidRDefault="00193528" w:rsidP="00DC5BD4">
      <w:pPr>
        <w:widowControl w:val="0"/>
        <w:autoSpaceDE w:val="0"/>
        <w:autoSpaceDN w:val="0"/>
        <w:adjustRightInd w:val="0"/>
        <w:spacing w:after="0" w:line="240" w:lineRule="auto"/>
        <w:rPr>
          <w:rFonts w:eastAsiaTheme="minorHAnsi" w:cs="Helvetica"/>
          <w:b/>
          <w:color w:val="000000" w:themeColor="text1"/>
          <w:sz w:val="28"/>
        </w:rPr>
      </w:pPr>
    </w:p>
    <w:p w14:paraId="3A729472" w14:textId="3B961729" w:rsidR="00571B54" w:rsidRDefault="005F3FFD" w:rsidP="00DC5BD4">
      <w:pPr>
        <w:widowControl w:val="0"/>
        <w:autoSpaceDE w:val="0"/>
        <w:autoSpaceDN w:val="0"/>
        <w:adjustRightInd w:val="0"/>
        <w:spacing w:after="0" w:line="240" w:lineRule="auto"/>
        <w:rPr>
          <w:rFonts w:ascii="Menlo" w:hAnsi="Menlo" w:cs="Menlo"/>
          <w:color w:val="000000"/>
          <w:sz w:val="20"/>
          <w:szCs w:val="24"/>
        </w:rPr>
      </w:pPr>
      <w:r>
        <w:rPr>
          <w:rFonts w:eastAsiaTheme="minorHAnsi" w:cs="Helvetica"/>
          <w:b/>
          <w:color w:val="000000" w:themeColor="text1"/>
          <w:sz w:val="28"/>
        </w:rPr>
        <w:tab/>
      </w:r>
      <w:r w:rsidRPr="00A62DAE">
        <w:rPr>
          <w:rFonts w:ascii="Menlo" w:hAnsi="Menlo" w:cs="Menlo"/>
          <w:color w:val="000000"/>
          <w:sz w:val="20"/>
          <w:szCs w:val="24"/>
          <w:highlight w:val="yellow"/>
        </w:rPr>
        <w:t xml:space="preserve">scp -r $(ls -rt </w:t>
      </w:r>
      <w:r w:rsidRPr="00180D34">
        <w:rPr>
          <w:rFonts w:ascii="Menlo" w:hAnsi="Menlo" w:cs="Menlo"/>
          <w:color w:val="FF0000"/>
          <w:sz w:val="20"/>
          <w:szCs w:val="24"/>
          <w:highlight w:val="yellow"/>
        </w:rPr>
        <w:t>03*2017</w:t>
      </w:r>
      <w:r w:rsidRPr="00A62DAE">
        <w:rPr>
          <w:rFonts w:ascii="Menlo" w:hAnsi="Menlo" w:cs="Menlo"/>
          <w:color w:val="000000"/>
          <w:sz w:val="20"/>
          <w:szCs w:val="24"/>
          <w:highlight w:val="yellow"/>
        </w:rPr>
        <w:t xml:space="preserve">.csv)  </w:t>
      </w:r>
      <w:r w:rsidR="00180D34" w:rsidRPr="00180D34">
        <w:rPr>
          <w:rFonts w:ascii="Menlo" w:hAnsi="Menlo" w:cs="Menlo"/>
          <w:color w:val="000000"/>
          <w:sz w:val="20"/>
          <w:szCs w:val="24"/>
          <w:highlight w:val="yellow"/>
        </w:rPr>
        <w:t>aasingh@156.56.6.121://mnt/ssd2/rawdata/</w:t>
      </w:r>
      <w:r w:rsidR="00180D34" w:rsidRPr="00180D34">
        <w:rPr>
          <w:rFonts w:ascii="Menlo" w:hAnsi="Menlo" w:cs="Menlo"/>
          <w:color w:val="FF0000"/>
          <w:sz w:val="20"/>
          <w:szCs w:val="24"/>
          <w:highlight w:val="yellow"/>
        </w:rPr>
        <w:t>2017</w:t>
      </w:r>
      <w:r w:rsidR="00180D34" w:rsidRPr="00180D34">
        <w:rPr>
          <w:rFonts w:ascii="Menlo" w:hAnsi="Menlo" w:cs="Menlo"/>
          <w:color w:val="000000"/>
          <w:sz w:val="20"/>
          <w:szCs w:val="24"/>
          <w:highlight w:val="yellow"/>
        </w:rPr>
        <w:t>/ASDATA/rawAggregatedData</w:t>
      </w:r>
      <w:r w:rsidR="00DE35B9">
        <w:rPr>
          <w:rFonts w:ascii="Menlo" w:hAnsi="Menlo" w:cs="Menlo"/>
          <w:color w:val="000000"/>
          <w:sz w:val="20"/>
          <w:szCs w:val="24"/>
        </w:rPr>
        <w:t>/toProcess</w:t>
      </w:r>
    </w:p>
    <w:p w14:paraId="4CF94B60" w14:textId="77777777" w:rsidR="00180D34" w:rsidRDefault="00180D34" w:rsidP="00DC5BD4">
      <w:pPr>
        <w:widowControl w:val="0"/>
        <w:autoSpaceDE w:val="0"/>
        <w:autoSpaceDN w:val="0"/>
        <w:adjustRightInd w:val="0"/>
        <w:spacing w:after="0" w:line="240" w:lineRule="auto"/>
        <w:rPr>
          <w:rFonts w:ascii="Menlo" w:hAnsi="Menlo" w:cs="Menlo"/>
          <w:color w:val="000000"/>
          <w:sz w:val="20"/>
          <w:szCs w:val="24"/>
        </w:rPr>
      </w:pPr>
    </w:p>
    <w:p w14:paraId="489302DB" w14:textId="77777777" w:rsidR="00180D34" w:rsidRPr="005F3FFD" w:rsidRDefault="00180D34" w:rsidP="00DC5BD4">
      <w:pPr>
        <w:widowControl w:val="0"/>
        <w:autoSpaceDE w:val="0"/>
        <w:autoSpaceDN w:val="0"/>
        <w:adjustRightInd w:val="0"/>
        <w:spacing w:after="0" w:line="240" w:lineRule="auto"/>
        <w:rPr>
          <w:rFonts w:eastAsiaTheme="minorHAnsi" w:cs="Helvetica"/>
          <w:b/>
          <w:color w:val="000000" w:themeColor="text1"/>
          <w:sz w:val="18"/>
        </w:rPr>
      </w:pPr>
    </w:p>
    <w:p w14:paraId="58B59B93" w14:textId="66705E5A" w:rsidR="00571B54" w:rsidRDefault="00180D34"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 xml:space="preserve">Now, the data is on 121, so go to elkprod (with root access) and navigate to the directory – </w:t>
      </w:r>
    </w:p>
    <w:p w14:paraId="4443A87E" w14:textId="77777777" w:rsidR="00180D34" w:rsidRDefault="00180D34" w:rsidP="00DC5BD4">
      <w:pPr>
        <w:widowControl w:val="0"/>
        <w:autoSpaceDE w:val="0"/>
        <w:autoSpaceDN w:val="0"/>
        <w:adjustRightInd w:val="0"/>
        <w:spacing w:after="0" w:line="240" w:lineRule="auto"/>
        <w:rPr>
          <w:rFonts w:eastAsiaTheme="minorHAnsi" w:cs="Helvetica"/>
          <w:b/>
          <w:color w:val="000000" w:themeColor="text1"/>
          <w:sz w:val="28"/>
        </w:rPr>
      </w:pPr>
    </w:p>
    <w:p w14:paraId="19D124F8" w14:textId="08035DA2" w:rsidR="00180D34" w:rsidRDefault="00180D34"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ab/>
      </w:r>
      <w:r>
        <w:rPr>
          <w:rFonts w:ascii="Menlo" w:hAnsi="Menlo" w:cs="Menlo"/>
          <w:color w:val="000000"/>
          <w:sz w:val="24"/>
          <w:szCs w:val="24"/>
        </w:rPr>
        <w:t xml:space="preserve">cd </w:t>
      </w:r>
      <w:r>
        <w:rPr>
          <w:rFonts w:ascii="Menlo" w:hAnsi="Menlo" w:cs="Menlo"/>
          <w:color w:val="000000"/>
          <w:sz w:val="24"/>
          <w:szCs w:val="24"/>
        </w:rPr>
        <w:lastRenderedPageBreak/>
        <w:t>/mnt/ssd2/rawdata/</w:t>
      </w:r>
      <w:r w:rsidRPr="00180D34">
        <w:rPr>
          <w:rFonts w:ascii="Menlo" w:hAnsi="Menlo" w:cs="Menlo"/>
          <w:color w:val="FF0000"/>
          <w:sz w:val="24"/>
          <w:szCs w:val="24"/>
        </w:rPr>
        <w:t>2017</w:t>
      </w:r>
      <w:r>
        <w:rPr>
          <w:rFonts w:ascii="Menlo" w:hAnsi="Menlo" w:cs="Menlo"/>
          <w:color w:val="000000"/>
          <w:sz w:val="24"/>
          <w:szCs w:val="24"/>
        </w:rPr>
        <w:t>/ASDATA/rawAggregatedData</w:t>
      </w:r>
      <w:r w:rsidR="00DE35B9">
        <w:rPr>
          <w:rFonts w:ascii="Menlo" w:hAnsi="Menlo" w:cs="Menlo"/>
          <w:color w:val="000000"/>
          <w:sz w:val="24"/>
          <w:szCs w:val="24"/>
        </w:rPr>
        <w:t>/toProcess</w:t>
      </w:r>
    </w:p>
    <w:p w14:paraId="4A1E3F27" w14:textId="77777777" w:rsidR="00571B54" w:rsidRDefault="00571B54" w:rsidP="00DC5BD4">
      <w:pPr>
        <w:widowControl w:val="0"/>
        <w:autoSpaceDE w:val="0"/>
        <w:autoSpaceDN w:val="0"/>
        <w:adjustRightInd w:val="0"/>
        <w:spacing w:after="0" w:line="240" w:lineRule="auto"/>
        <w:rPr>
          <w:rFonts w:eastAsiaTheme="minorHAnsi" w:cs="Helvetica"/>
          <w:b/>
          <w:color w:val="000000" w:themeColor="text1"/>
          <w:sz w:val="28"/>
        </w:rPr>
      </w:pPr>
    </w:p>
    <w:p w14:paraId="708A6F79" w14:textId="004D7956" w:rsidR="00AC3095" w:rsidRDefault="00AC3095"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We will remove the header and tail information from the aggregate files with this script –</w:t>
      </w:r>
    </w:p>
    <w:p w14:paraId="43B5CF8E" w14:textId="77777777" w:rsidR="00AC3095" w:rsidRDefault="00AC3095" w:rsidP="00DC5BD4">
      <w:pPr>
        <w:widowControl w:val="0"/>
        <w:autoSpaceDE w:val="0"/>
        <w:autoSpaceDN w:val="0"/>
        <w:adjustRightInd w:val="0"/>
        <w:spacing w:after="0" w:line="240" w:lineRule="auto"/>
        <w:rPr>
          <w:rFonts w:eastAsiaTheme="minorHAnsi" w:cs="Helvetica"/>
          <w:b/>
          <w:color w:val="000000" w:themeColor="text1"/>
          <w:sz w:val="28"/>
        </w:rPr>
      </w:pPr>
    </w:p>
    <w:p w14:paraId="37349516" w14:textId="77483359" w:rsidR="00AC3095" w:rsidRDefault="00AC3095" w:rsidP="00AC3095">
      <w:pPr>
        <w:widowControl w:val="0"/>
        <w:autoSpaceDE w:val="0"/>
        <w:autoSpaceDN w:val="0"/>
        <w:adjustRightInd w:val="0"/>
        <w:spacing w:after="0" w:line="240" w:lineRule="auto"/>
        <w:ind w:left="720"/>
        <w:rPr>
          <w:rFonts w:eastAsiaTheme="minorHAnsi" w:cs="Helvetica"/>
          <w:b/>
          <w:color w:val="000000" w:themeColor="text1"/>
          <w:sz w:val="28"/>
        </w:rPr>
      </w:pPr>
      <w:r>
        <w:rPr>
          <w:rFonts w:ascii="Menlo" w:hAnsi="Menlo" w:cs="Menlo"/>
          <w:color w:val="000000"/>
          <w:sz w:val="24"/>
          <w:szCs w:val="24"/>
        </w:rPr>
        <w:t>for file in ./</w:t>
      </w:r>
      <w:r w:rsidRPr="00F71CAA">
        <w:rPr>
          <w:rFonts w:ascii="Menlo" w:hAnsi="Menlo" w:cs="Menlo"/>
          <w:color w:val="FF0000"/>
          <w:sz w:val="24"/>
          <w:szCs w:val="24"/>
        </w:rPr>
        <w:t>03*2017</w:t>
      </w:r>
      <w:r>
        <w:rPr>
          <w:rFonts w:ascii="Menlo" w:hAnsi="Menlo" w:cs="Menlo"/>
          <w:color w:val="000000"/>
          <w:sz w:val="24"/>
          <w:szCs w:val="24"/>
        </w:rPr>
        <w:t>.csv; do tail -n +2 $file &gt; ./temp.csv ; sudo rm $file; head -n -3 ./temp.csv &gt; $file ; sudo rm temp.csv;  done;</w:t>
      </w:r>
    </w:p>
    <w:p w14:paraId="6B69811B" w14:textId="77777777" w:rsidR="00180D34" w:rsidRDefault="00180D34" w:rsidP="00DC5BD4">
      <w:pPr>
        <w:widowControl w:val="0"/>
        <w:autoSpaceDE w:val="0"/>
        <w:autoSpaceDN w:val="0"/>
        <w:adjustRightInd w:val="0"/>
        <w:spacing w:after="0" w:line="240" w:lineRule="auto"/>
        <w:rPr>
          <w:rFonts w:eastAsiaTheme="minorHAnsi" w:cs="Helvetica"/>
          <w:b/>
          <w:color w:val="000000" w:themeColor="text1"/>
          <w:sz w:val="28"/>
        </w:rPr>
      </w:pPr>
    </w:p>
    <w:p w14:paraId="6F0E0062" w14:textId="3A964372" w:rsidR="00AB36CC" w:rsidRDefault="00AB36CC" w:rsidP="00DC5BD4">
      <w:pPr>
        <w:widowControl w:val="0"/>
        <w:autoSpaceDE w:val="0"/>
        <w:autoSpaceDN w:val="0"/>
        <w:adjustRightInd w:val="0"/>
        <w:spacing w:after="0" w:line="240" w:lineRule="auto"/>
        <w:rPr>
          <w:rFonts w:eastAsiaTheme="minorHAnsi" w:cs="Helvetica"/>
          <w:color w:val="000000" w:themeColor="text1"/>
          <w:sz w:val="28"/>
        </w:rPr>
      </w:pPr>
      <w:r>
        <w:rPr>
          <w:rFonts w:eastAsiaTheme="minorHAnsi" w:cs="Helvetica"/>
          <w:b/>
          <w:color w:val="000000" w:themeColor="text1"/>
          <w:sz w:val="28"/>
        </w:rPr>
        <w:t xml:space="preserve">Now move the data you want to process in </w:t>
      </w:r>
      <w:r>
        <w:rPr>
          <w:rFonts w:eastAsiaTheme="minorHAnsi" w:cs="Helvetica"/>
          <w:color w:val="000000" w:themeColor="text1"/>
          <w:sz w:val="28"/>
        </w:rPr>
        <w:t xml:space="preserve">‘toProcess’ </w:t>
      </w:r>
      <w:r>
        <w:rPr>
          <w:rFonts w:eastAsiaTheme="minorHAnsi" w:cs="Helvetica"/>
          <w:b/>
          <w:color w:val="000000" w:themeColor="text1"/>
          <w:sz w:val="28"/>
        </w:rPr>
        <w:t xml:space="preserve">folder. Anything old should be in </w:t>
      </w:r>
      <w:r w:rsidRPr="00AB36CC">
        <w:rPr>
          <w:rFonts w:eastAsiaTheme="minorHAnsi" w:cs="Helvetica"/>
          <w:color w:val="000000" w:themeColor="text1"/>
          <w:sz w:val="28"/>
        </w:rPr>
        <w:t>‘Archive’</w:t>
      </w:r>
      <w:r>
        <w:rPr>
          <w:rFonts w:eastAsiaTheme="minorHAnsi" w:cs="Helvetica"/>
          <w:color w:val="000000" w:themeColor="text1"/>
          <w:sz w:val="28"/>
        </w:rPr>
        <w:t xml:space="preserve"> folder.</w:t>
      </w:r>
    </w:p>
    <w:p w14:paraId="71B7FDF3" w14:textId="77777777" w:rsidR="00AB36CC" w:rsidRDefault="00AB36CC" w:rsidP="00DC5BD4">
      <w:pPr>
        <w:widowControl w:val="0"/>
        <w:autoSpaceDE w:val="0"/>
        <w:autoSpaceDN w:val="0"/>
        <w:adjustRightInd w:val="0"/>
        <w:spacing w:after="0" w:line="240" w:lineRule="auto"/>
        <w:rPr>
          <w:rFonts w:eastAsiaTheme="minorHAnsi" w:cs="Helvetica"/>
          <w:b/>
          <w:color w:val="000000" w:themeColor="text1"/>
          <w:sz w:val="28"/>
        </w:rPr>
      </w:pPr>
    </w:p>
    <w:p w14:paraId="7ACC186E" w14:textId="26A211A9" w:rsidR="00F517A6" w:rsidRDefault="00F517A6"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 xml:space="preserve">Time for python. Let’s setup the environment with this script </w:t>
      </w:r>
    </w:p>
    <w:p w14:paraId="20A2F51D" w14:textId="77777777" w:rsidR="00F517A6" w:rsidRDefault="00F517A6" w:rsidP="00DC5BD4">
      <w:pPr>
        <w:widowControl w:val="0"/>
        <w:autoSpaceDE w:val="0"/>
        <w:autoSpaceDN w:val="0"/>
        <w:adjustRightInd w:val="0"/>
        <w:spacing w:after="0" w:line="240" w:lineRule="auto"/>
        <w:rPr>
          <w:rFonts w:eastAsiaTheme="minorHAnsi" w:cs="Helvetica"/>
          <w:b/>
          <w:color w:val="000000" w:themeColor="text1"/>
          <w:sz w:val="28"/>
        </w:rPr>
      </w:pPr>
    </w:p>
    <w:p w14:paraId="62B14C06" w14:textId="46BE68FB" w:rsidR="00F517A6" w:rsidRDefault="00F517A6" w:rsidP="00F51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ab/>
        <w:t>source /home/aasingh/environments/root_env/bin/activate</w:t>
      </w:r>
    </w:p>
    <w:p w14:paraId="79947B43" w14:textId="77777777" w:rsidR="00301E5C" w:rsidRDefault="00301E5C" w:rsidP="00F51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p>
    <w:p w14:paraId="5049C11C" w14:textId="46D3EE24" w:rsidR="00301E5C" w:rsidRPr="00CC3238" w:rsidRDefault="00301E5C" w:rsidP="00F51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color w:val="000000" w:themeColor="text1"/>
          <w:sz w:val="28"/>
        </w:rPr>
      </w:pPr>
      <w:r w:rsidRPr="00CC3238">
        <w:rPr>
          <w:rFonts w:eastAsiaTheme="minorHAnsi" w:cs="Helvetica"/>
          <w:b/>
          <w:color w:val="000000" w:themeColor="text1"/>
          <w:sz w:val="28"/>
        </w:rPr>
        <w:t xml:space="preserve">Now run the python script </w:t>
      </w:r>
      <w:r w:rsidRPr="00CC3238">
        <w:rPr>
          <w:rFonts w:ascii="Menlo" w:hAnsi="Menlo" w:cs="Menlo"/>
          <w:color w:val="000000"/>
          <w:sz w:val="24"/>
          <w:szCs w:val="24"/>
        </w:rPr>
        <w:t>astable.py</w:t>
      </w:r>
      <w:r w:rsidRPr="00CC3238">
        <w:rPr>
          <w:rFonts w:eastAsiaTheme="minorHAnsi" w:cs="Helvetica"/>
          <w:b/>
          <w:color w:val="000000" w:themeColor="text1"/>
          <w:sz w:val="28"/>
        </w:rPr>
        <w:t xml:space="preserve"> at location </w:t>
      </w:r>
      <w:r w:rsidR="00CC3238" w:rsidRPr="00CC3238">
        <w:rPr>
          <w:rFonts w:eastAsiaTheme="minorHAnsi" w:cs="Helvetica"/>
          <w:b/>
          <w:color w:val="000000" w:themeColor="text1"/>
          <w:sz w:val="28"/>
        </w:rPr>
        <w:t>/</w:t>
      </w:r>
      <w:r w:rsidR="00CC3238" w:rsidRPr="00CC3238">
        <w:rPr>
          <w:rFonts w:ascii="Menlo" w:hAnsi="Menlo" w:cs="Menlo"/>
          <w:color w:val="000000"/>
          <w:sz w:val="24"/>
          <w:szCs w:val="24"/>
        </w:rPr>
        <w:t>mnt/ssd2/rawdata/2017/ASDATA</w:t>
      </w:r>
      <w:r w:rsidR="00CC3238" w:rsidRPr="00CC3238">
        <w:rPr>
          <w:rFonts w:eastAsiaTheme="minorHAnsi" w:cs="Helvetica"/>
          <w:b/>
          <w:color w:val="000000" w:themeColor="text1"/>
          <w:sz w:val="28"/>
        </w:rPr>
        <w:t xml:space="preserve"> </w:t>
      </w:r>
      <w:r w:rsidRPr="00CC3238">
        <w:rPr>
          <w:rFonts w:eastAsiaTheme="minorHAnsi" w:cs="Helvetica"/>
          <w:b/>
          <w:color w:val="000000" w:themeColor="text1"/>
          <w:sz w:val="28"/>
        </w:rPr>
        <w:t xml:space="preserve">with this command – </w:t>
      </w:r>
    </w:p>
    <w:p w14:paraId="38822E1B" w14:textId="10745050" w:rsidR="00301E5C" w:rsidRDefault="00301E5C" w:rsidP="00F51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ab/>
      </w:r>
    </w:p>
    <w:p w14:paraId="4DB4141C" w14:textId="40EA5E58" w:rsidR="00301E5C" w:rsidRDefault="00301E5C" w:rsidP="00F51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ab/>
        <w:t xml:space="preserve">python astable.py </w:t>
      </w:r>
    </w:p>
    <w:p w14:paraId="11CE471E" w14:textId="77777777" w:rsidR="00F517A6" w:rsidRDefault="00F517A6" w:rsidP="00F51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p>
    <w:p w14:paraId="4B63ADB9" w14:textId="6914CC21" w:rsidR="00CC3238" w:rsidRPr="004860EE" w:rsidRDefault="00CC3238" w:rsidP="00F51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color w:val="000000" w:themeColor="text1"/>
          <w:sz w:val="28"/>
        </w:rPr>
      </w:pPr>
      <w:r w:rsidRPr="004860EE">
        <w:rPr>
          <w:rFonts w:eastAsiaTheme="minorHAnsi" w:cs="Helvetica"/>
          <w:b/>
          <w:color w:val="000000" w:themeColor="text1"/>
          <w:sz w:val="28"/>
        </w:rPr>
        <w:t>This script will change the format of the aggregate files as follows:</w:t>
      </w:r>
    </w:p>
    <w:p w14:paraId="198A48BA" w14:textId="66A4B570" w:rsidR="00CC3238" w:rsidRPr="004860EE" w:rsidRDefault="00CC3238" w:rsidP="00CC3238">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color w:val="000000" w:themeColor="text1"/>
          <w:sz w:val="28"/>
        </w:rPr>
      </w:pPr>
      <w:r w:rsidRPr="004860EE">
        <w:rPr>
          <w:rFonts w:eastAsiaTheme="minorHAnsi" w:cs="Helvetica"/>
          <w:color w:val="000000" w:themeColor="text1"/>
          <w:sz w:val="28"/>
        </w:rPr>
        <w:t>Add datetime field</w:t>
      </w:r>
    </w:p>
    <w:p w14:paraId="2FCF30E1" w14:textId="55300A20" w:rsidR="00CC3238" w:rsidRPr="004860EE" w:rsidRDefault="00CC3238" w:rsidP="00CC3238">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eastAsiaTheme="minorHAnsi" w:cs="Helvetica"/>
          <w:b/>
          <w:color w:val="000000" w:themeColor="text1"/>
          <w:sz w:val="28"/>
        </w:rPr>
      </w:pPr>
      <w:r w:rsidRPr="004860EE">
        <w:rPr>
          <w:rFonts w:eastAsiaTheme="minorHAnsi" w:cs="Helvetica"/>
          <w:color w:val="000000" w:themeColor="text1"/>
          <w:sz w:val="28"/>
        </w:rPr>
        <w:t>Change column order to DATETIME,SAS,DAS,INPUTBYTE</w:t>
      </w:r>
    </w:p>
    <w:p w14:paraId="318B0CE3" w14:textId="77777777" w:rsidR="00F517A6" w:rsidRDefault="00F517A6" w:rsidP="00F517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p>
    <w:p w14:paraId="05699277" w14:textId="77777777" w:rsidR="00571B54" w:rsidRDefault="00571B54" w:rsidP="00DC5BD4">
      <w:pPr>
        <w:widowControl w:val="0"/>
        <w:autoSpaceDE w:val="0"/>
        <w:autoSpaceDN w:val="0"/>
        <w:adjustRightInd w:val="0"/>
        <w:spacing w:after="0" w:line="240" w:lineRule="auto"/>
        <w:rPr>
          <w:rFonts w:eastAsiaTheme="minorHAnsi" w:cs="Helvetica"/>
          <w:b/>
          <w:color w:val="000000" w:themeColor="text1"/>
          <w:sz w:val="28"/>
        </w:rPr>
      </w:pPr>
    </w:p>
    <w:p w14:paraId="3E2483CC" w14:textId="73137E38" w:rsidR="00571B54" w:rsidRDefault="00CC3238"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 xml:space="preserve">             </w:t>
      </w:r>
      <w:r>
        <w:rPr>
          <w:rFonts w:eastAsiaTheme="minorHAnsi" w:cs="Helvetica"/>
          <w:b/>
          <w:noProof/>
          <w:color w:val="000000" w:themeColor="text1"/>
          <w:sz w:val="28"/>
        </w:rPr>
        <w:drawing>
          <wp:inline distT="0" distB="0" distL="0" distR="0" wp14:anchorId="5DC6816B" wp14:editId="2EBBD097">
            <wp:extent cx="1625400" cy="1410063"/>
            <wp:effectExtent l="0" t="0" r="635" b="0"/>
            <wp:docPr id="15" name="Picture 15" descr="../Desktop/Screen%20Shot%202017-04-28%20at%208.20.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8%20at%208.20.49%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6541" cy="1419728"/>
                    </a:xfrm>
                    <a:prstGeom prst="rect">
                      <a:avLst/>
                    </a:prstGeom>
                    <a:noFill/>
                    <a:ln>
                      <a:noFill/>
                    </a:ln>
                  </pic:spPr>
                </pic:pic>
              </a:graphicData>
            </a:graphic>
          </wp:inline>
        </w:drawing>
      </w:r>
      <w:r>
        <w:rPr>
          <w:rFonts w:eastAsiaTheme="minorHAnsi" w:cs="Helvetica"/>
          <w:b/>
          <w:color w:val="000000" w:themeColor="text1"/>
          <w:sz w:val="28"/>
        </w:rPr>
        <w:t xml:space="preserve">           </w:t>
      </w:r>
      <w:r>
        <w:rPr>
          <w:rFonts w:eastAsiaTheme="minorHAnsi" w:cs="Helvetica"/>
          <w:b/>
          <w:noProof/>
          <w:color w:val="000000" w:themeColor="text1"/>
          <w:sz w:val="28"/>
        </w:rPr>
        <w:drawing>
          <wp:inline distT="0" distB="0" distL="0" distR="0" wp14:anchorId="67F86686" wp14:editId="3A652F00">
            <wp:extent cx="2857594" cy="1410063"/>
            <wp:effectExtent l="0" t="0" r="0" b="12700"/>
            <wp:docPr id="16" name="Picture 16" descr="../Desktop/Screen%20Shot%202017-04-28%20at%208.20.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8%20at%208.20.59%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5235" cy="1423703"/>
                    </a:xfrm>
                    <a:prstGeom prst="rect">
                      <a:avLst/>
                    </a:prstGeom>
                    <a:noFill/>
                    <a:ln>
                      <a:noFill/>
                    </a:ln>
                  </pic:spPr>
                </pic:pic>
              </a:graphicData>
            </a:graphic>
          </wp:inline>
        </w:drawing>
      </w:r>
    </w:p>
    <w:p w14:paraId="19E0F52A" w14:textId="77777777" w:rsidR="00571B54" w:rsidRDefault="00571B54" w:rsidP="00DC5BD4">
      <w:pPr>
        <w:widowControl w:val="0"/>
        <w:autoSpaceDE w:val="0"/>
        <w:autoSpaceDN w:val="0"/>
        <w:adjustRightInd w:val="0"/>
        <w:spacing w:after="0" w:line="240" w:lineRule="auto"/>
        <w:rPr>
          <w:rFonts w:eastAsiaTheme="minorHAnsi" w:cs="Helvetica"/>
          <w:b/>
          <w:color w:val="000000" w:themeColor="text1"/>
          <w:sz w:val="28"/>
        </w:rPr>
      </w:pPr>
    </w:p>
    <w:p w14:paraId="0D9BCDF0" w14:textId="391B85D9" w:rsidR="00650F10" w:rsidRDefault="00650F10"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Now move the processed files to respective Archive folders as follows:</w:t>
      </w:r>
    </w:p>
    <w:p w14:paraId="058ACE5D" w14:textId="29071F5B" w:rsidR="00650F10" w:rsidRDefault="00650F10"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 xml:space="preserve">This is one complete script- </w:t>
      </w:r>
    </w:p>
    <w:p w14:paraId="3EC1B9F1" w14:textId="77777777" w:rsidR="00650F10" w:rsidRDefault="00650F10" w:rsidP="00DC5BD4">
      <w:pPr>
        <w:widowControl w:val="0"/>
        <w:autoSpaceDE w:val="0"/>
        <w:autoSpaceDN w:val="0"/>
        <w:adjustRightInd w:val="0"/>
        <w:spacing w:after="0" w:line="240" w:lineRule="auto"/>
        <w:rPr>
          <w:rFonts w:eastAsiaTheme="minorHAnsi" w:cs="Helvetica"/>
          <w:b/>
          <w:color w:val="000000" w:themeColor="text1"/>
          <w:sz w:val="28"/>
        </w:rPr>
      </w:pPr>
    </w:p>
    <w:p w14:paraId="48C4BE34" w14:textId="77777777" w:rsidR="00650F10" w:rsidRPr="00650F10" w:rsidRDefault="00650F10" w:rsidP="00650F1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0"/>
          <w:szCs w:val="24"/>
        </w:rPr>
      </w:pPr>
      <w:r>
        <w:rPr>
          <w:rFonts w:eastAsiaTheme="minorHAnsi" w:cs="Helvetica"/>
          <w:b/>
          <w:color w:val="000000" w:themeColor="text1"/>
          <w:sz w:val="28"/>
        </w:rPr>
        <w:tab/>
      </w:r>
      <w:r w:rsidRPr="00650F10">
        <w:rPr>
          <w:rFonts w:ascii="Menlo" w:hAnsi="Menlo" w:cs="Menlo"/>
          <w:color w:val="000000"/>
          <w:sz w:val="20"/>
          <w:szCs w:val="24"/>
        </w:rPr>
        <w:t>mv rawAggregatedData/toProcess/*.csv ./rawAggregatedData/Archive/ ; mv processedAggregatedData/Processed/*.csv processedAggregatedData/Archive/</w:t>
      </w:r>
    </w:p>
    <w:p w14:paraId="6FEABB48" w14:textId="1B1FB71D" w:rsidR="00650F10" w:rsidRDefault="00650F10" w:rsidP="00DC5BD4">
      <w:pPr>
        <w:widowControl w:val="0"/>
        <w:autoSpaceDE w:val="0"/>
        <w:autoSpaceDN w:val="0"/>
        <w:adjustRightInd w:val="0"/>
        <w:spacing w:after="0" w:line="240" w:lineRule="auto"/>
        <w:rPr>
          <w:rFonts w:eastAsiaTheme="minorHAnsi" w:cs="Helvetica"/>
          <w:b/>
          <w:color w:val="000000" w:themeColor="text1"/>
          <w:sz w:val="28"/>
        </w:rPr>
      </w:pPr>
    </w:p>
    <w:p w14:paraId="19ED2730" w14:textId="2547D359" w:rsidR="008C1F39" w:rsidRDefault="008C1F39"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lastRenderedPageBreak/>
        <w:t xml:space="preserve">Now restart filebeat if not already running with – </w:t>
      </w:r>
    </w:p>
    <w:p w14:paraId="4F83C6FC" w14:textId="77777777" w:rsidR="008C1F39" w:rsidRDefault="008C1F39" w:rsidP="00DC5BD4">
      <w:pPr>
        <w:widowControl w:val="0"/>
        <w:autoSpaceDE w:val="0"/>
        <w:autoSpaceDN w:val="0"/>
        <w:adjustRightInd w:val="0"/>
        <w:spacing w:after="0" w:line="240" w:lineRule="auto"/>
        <w:rPr>
          <w:rFonts w:eastAsiaTheme="minorHAnsi" w:cs="Helvetica"/>
          <w:b/>
          <w:color w:val="000000" w:themeColor="text1"/>
          <w:sz w:val="28"/>
        </w:rPr>
      </w:pPr>
    </w:p>
    <w:p w14:paraId="1A53F5EB" w14:textId="73AFFE78" w:rsidR="008C1F39" w:rsidRDefault="008C1F39"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ab/>
      </w:r>
      <w:r>
        <w:rPr>
          <w:rFonts w:ascii="Menlo" w:hAnsi="Menlo" w:cs="Menlo"/>
          <w:color w:val="000000"/>
          <w:sz w:val="24"/>
          <w:szCs w:val="24"/>
        </w:rPr>
        <w:t>sudo service filebeat restart</w:t>
      </w:r>
    </w:p>
    <w:p w14:paraId="749EA209" w14:textId="77777777" w:rsidR="008C1F39" w:rsidRDefault="008C1F39" w:rsidP="00DC5BD4">
      <w:pPr>
        <w:widowControl w:val="0"/>
        <w:autoSpaceDE w:val="0"/>
        <w:autoSpaceDN w:val="0"/>
        <w:adjustRightInd w:val="0"/>
        <w:spacing w:after="0" w:line="240" w:lineRule="auto"/>
        <w:rPr>
          <w:rFonts w:eastAsiaTheme="minorHAnsi" w:cs="Helvetica"/>
          <w:b/>
          <w:color w:val="000000" w:themeColor="text1"/>
          <w:sz w:val="28"/>
        </w:rPr>
      </w:pPr>
    </w:p>
    <w:p w14:paraId="7815C39A" w14:textId="0D75A098" w:rsidR="008C1F39" w:rsidRDefault="008C1F39"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 xml:space="preserve">It will automatically start sending new files to ELK. You can check that with - </w:t>
      </w:r>
    </w:p>
    <w:p w14:paraId="765E28C8" w14:textId="04BB23AA" w:rsidR="00571B54" w:rsidRDefault="008C1F39" w:rsidP="00E12D12">
      <w:pPr>
        <w:widowControl w:val="0"/>
        <w:autoSpaceDE w:val="0"/>
        <w:autoSpaceDN w:val="0"/>
        <w:adjustRightInd w:val="0"/>
        <w:spacing w:after="0" w:line="240" w:lineRule="auto"/>
        <w:ind w:firstLine="720"/>
        <w:rPr>
          <w:rFonts w:eastAsiaTheme="minorHAnsi" w:cs="Helvetica"/>
          <w:b/>
          <w:color w:val="000000" w:themeColor="text1"/>
          <w:sz w:val="28"/>
        </w:rPr>
      </w:pPr>
      <w:r>
        <w:rPr>
          <w:rFonts w:ascii="Menlo" w:hAnsi="Menlo" w:cs="Menlo"/>
          <w:color w:val="000000"/>
          <w:sz w:val="24"/>
          <w:szCs w:val="24"/>
        </w:rPr>
        <w:t>sudo service filebeat status</w:t>
      </w:r>
    </w:p>
    <w:p w14:paraId="49474CF8" w14:textId="77777777" w:rsidR="00E12D12" w:rsidRDefault="00E12D12" w:rsidP="00DC5BD4">
      <w:pPr>
        <w:widowControl w:val="0"/>
        <w:autoSpaceDE w:val="0"/>
        <w:autoSpaceDN w:val="0"/>
        <w:adjustRightInd w:val="0"/>
        <w:spacing w:after="0" w:line="240" w:lineRule="auto"/>
        <w:rPr>
          <w:rFonts w:eastAsiaTheme="minorHAnsi" w:cs="Helvetica"/>
          <w:b/>
          <w:color w:val="000000" w:themeColor="text1"/>
          <w:sz w:val="28"/>
        </w:rPr>
      </w:pPr>
    </w:p>
    <w:p w14:paraId="257CB031" w14:textId="4312F4D4" w:rsidR="00571B54" w:rsidRDefault="00E12D12" w:rsidP="00DC5BD4">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 xml:space="preserve">And off course, same as before, if you need to change config – </w:t>
      </w:r>
    </w:p>
    <w:p w14:paraId="14A22574" w14:textId="6ECC0C99" w:rsidR="00BA4DBB" w:rsidRPr="00E948E7" w:rsidRDefault="00302EAA" w:rsidP="00E948E7">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ab/>
      </w:r>
      <w:r>
        <w:rPr>
          <w:rFonts w:ascii="Menlo" w:hAnsi="Menlo" w:cs="Menlo"/>
          <w:color w:val="000000"/>
          <w:sz w:val="24"/>
          <w:szCs w:val="24"/>
        </w:rPr>
        <w:t>vim /etc/filebeat/filebeat.yml</w:t>
      </w:r>
    </w:p>
    <w:p w14:paraId="2B837DED" w14:textId="77777777" w:rsidR="00BA4DBB" w:rsidRDefault="00BA4DBB"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120A60A5" w14:textId="43615EBA" w:rsidR="00BA4DBB" w:rsidRPr="00870935" w:rsidRDefault="00870935" w:rsidP="00E948E7">
      <w:pPr>
        <w:widowControl w:val="0"/>
        <w:autoSpaceDE w:val="0"/>
        <w:autoSpaceDN w:val="0"/>
        <w:adjustRightInd w:val="0"/>
        <w:spacing w:after="0" w:line="240" w:lineRule="auto"/>
        <w:rPr>
          <w:rFonts w:eastAsiaTheme="minorHAnsi" w:cs="Helvetica"/>
          <w:b/>
          <w:color w:val="000000" w:themeColor="text1"/>
          <w:sz w:val="32"/>
        </w:rPr>
      </w:pPr>
      <w:r w:rsidRPr="00870935">
        <w:rPr>
          <w:rFonts w:eastAsiaTheme="minorHAnsi" w:cs="Helvetica"/>
          <w:b/>
          <w:color w:val="000000" w:themeColor="text1"/>
          <w:sz w:val="32"/>
        </w:rPr>
        <w:t>FLOWPROFILE DATA</w:t>
      </w:r>
    </w:p>
    <w:p w14:paraId="332A603A" w14:textId="77777777" w:rsidR="00BA4DBB" w:rsidRPr="00E948E7" w:rsidRDefault="00BA4DBB" w:rsidP="00E948E7">
      <w:pPr>
        <w:widowControl w:val="0"/>
        <w:autoSpaceDE w:val="0"/>
        <w:autoSpaceDN w:val="0"/>
        <w:adjustRightInd w:val="0"/>
        <w:spacing w:after="0" w:line="240" w:lineRule="auto"/>
        <w:rPr>
          <w:rFonts w:eastAsiaTheme="minorHAnsi" w:cs="Helvetica"/>
          <w:b/>
          <w:color w:val="000000" w:themeColor="text1"/>
          <w:sz w:val="28"/>
        </w:rPr>
      </w:pPr>
    </w:p>
    <w:p w14:paraId="53DC141F" w14:textId="1D5DFEEA" w:rsidR="00453E67" w:rsidRPr="00453E67" w:rsidRDefault="00453E67" w:rsidP="00453E67">
      <w:pPr>
        <w:widowControl w:val="0"/>
        <w:autoSpaceDE w:val="0"/>
        <w:autoSpaceDN w:val="0"/>
        <w:adjustRightInd w:val="0"/>
        <w:spacing w:after="0" w:line="240" w:lineRule="auto"/>
        <w:rPr>
          <w:rFonts w:eastAsiaTheme="minorHAnsi" w:cs="Helvetica"/>
          <w:b/>
          <w:color w:val="000000" w:themeColor="text1"/>
          <w:sz w:val="28"/>
        </w:rPr>
      </w:pPr>
      <w:r>
        <w:rPr>
          <w:rFonts w:eastAsiaTheme="minorHAnsi" w:cs="Helvetica"/>
          <w:b/>
          <w:color w:val="000000" w:themeColor="text1"/>
          <w:sz w:val="28"/>
        </w:rPr>
        <w:t xml:space="preserve">1- </w:t>
      </w:r>
      <w:r w:rsidR="00BA4DBB" w:rsidRPr="00453E67">
        <w:rPr>
          <w:rFonts w:eastAsiaTheme="minorHAnsi" w:cs="Helvetica"/>
          <w:b/>
          <w:color w:val="000000" w:themeColor="text1"/>
          <w:sz w:val="28"/>
        </w:rPr>
        <w:t xml:space="preserve">Run python on 121 </w:t>
      </w:r>
      <w:r w:rsidRPr="00453E67">
        <w:rPr>
          <w:rFonts w:eastAsiaTheme="minorHAnsi" w:cs="Helvetica"/>
          <w:b/>
          <w:color w:val="000000" w:themeColor="text1"/>
          <w:sz w:val="28"/>
        </w:rPr>
        <w:t>–</w:t>
      </w:r>
      <w:r w:rsidR="00BA4DBB" w:rsidRPr="00453E67">
        <w:rPr>
          <w:rFonts w:eastAsiaTheme="minorHAnsi" w:cs="Helvetica"/>
          <w:b/>
          <w:color w:val="000000" w:themeColor="text1"/>
          <w:sz w:val="28"/>
        </w:rPr>
        <w:t xml:space="preserve"> </w:t>
      </w:r>
    </w:p>
    <w:p w14:paraId="7BBA5314" w14:textId="3CFCC340" w:rsidR="00BA4DBB" w:rsidRPr="00453E67" w:rsidRDefault="00BA4DBB" w:rsidP="00453E67">
      <w:pPr>
        <w:widowControl w:val="0"/>
        <w:autoSpaceDE w:val="0"/>
        <w:autoSpaceDN w:val="0"/>
        <w:adjustRightInd w:val="0"/>
        <w:spacing w:after="0" w:line="240" w:lineRule="auto"/>
        <w:ind w:left="360" w:firstLine="360"/>
        <w:rPr>
          <w:rFonts w:ascii="Menlo" w:hAnsi="Menlo" w:cs="Menlo"/>
          <w:color w:val="000000"/>
        </w:rPr>
      </w:pPr>
      <w:r w:rsidRPr="00453E67">
        <w:rPr>
          <w:rFonts w:ascii="Menlo" w:hAnsi="Menlo" w:cs="Menlo"/>
          <w:color w:val="000000"/>
          <w:sz w:val="24"/>
          <w:szCs w:val="24"/>
        </w:rPr>
        <w:t>source</w:t>
      </w:r>
      <w:r w:rsidR="00453E67" w:rsidRPr="00453E67">
        <w:rPr>
          <w:rFonts w:ascii="Menlo" w:hAnsi="Menlo" w:cs="Menlo"/>
          <w:color w:val="000000"/>
          <w:sz w:val="24"/>
          <w:szCs w:val="24"/>
        </w:rPr>
        <w:t xml:space="preserve"> </w:t>
      </w:r>
      <w:r w:rsidRPr="00453E67">
        <w:rPr>
          <w:rFonts w:ascii="Menlo" w:hAnsi="Menlo" w:cs="Menlo"/>
          <w:color w:val="000000"/>
          <w:sz w:val="24"/>
          <w:szCs w:val="24"/>
        </w:rPr>
        <w:t>/home/aasingh/environments/root_env/bin/activate</w:t>
      </w:r>
    </w:p>
    <w:p w14:paraId="36122771" w14:textId="77777777" w:rsidR="00BA4DBB" w:rsidRPr="00453E67"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16"/>
        </w:rPr>
      </w:pPr>
    </w:p>
    <w:p w14:paraId="53E6CED8" w14:textId="4360652C" w:rsidR="00453E67" w:rsidRDefault="00BA4DBB" w:rsidP="00E948E7">
      <w:pPr>
        <w:widowControl w:val="0"/>
        <w:autoSpaceDE w:val="0"/>
        <w:autoSpaceDN w:val="0"/>
        <w:adjustRightInd w:val="0"/>
        <w:spacing w:after="0" w:line="240" w:lineRule="auto"/>
        <w:rPr>
          <w:rFonts w:eastAsiaTheme="minorHAnsi" w:cs="Helvetica"/>
          <w:b/>
          <w:color w:val="000000" w:themeColor="text1"/>
          <w:sz w:val="28"/>
        </w:rPr>
      </w:pPr>
      <w:r w:rsidRPr="00E948E7">
        <w:rPr>
          <w:rFonts w:eastAsiaTheme="minorHAnsi" w:cs="Helvetica"/>
          <w:b/>
          <w:color w:val="000000" w:themeColor="text1"/>
          <w:sz w:val="28"/>
        </w:rPr>
        <w:t xml:space="preserve">2- Go to the directory </w:t>
      </w:r>
      <w:r w:rsidR="00453E67">
        <w:rPr>
          <w:rFonts w:eastAsiaTheme="minorHAnsi" w:cs="Helvetica"/>
          <w:b/>
          <w:color w:val="000000" w:themeColor="text1"/>
          <w:sz w:val="28"/>
        </w:rPr>
        <w:t>–</w:t>
      </w:r>
      <w:r w:rsidRPr="00E948E7">
        <w:rPr>
          <w:rFonts w:eastAsiaTheme="minorHAnsi" w:cs="Helvetica"/>
          <w:b/>
          <w:color w:val="000000" w:themeColor="text1"/>
          <w:sz w:val="28"/>
        </w:rPr>
        <w:t xml:space="preserve"> </w:t>
      </w:r>
    </w:p>
    <w:p w14:paraId="717FF995" w14:textId="589A19C5" w:rsidR="00BA4DBB" w:rsidRPr="00870935" w:rsidRDefault="00BA4DBB" w:rsidP="00453E67">
      <w:pPr>
        <w:widowControl w:val="0"/>
        <w:autoSpaceDE w:val="0"/>
        <w:autoSpaceDN w:val="0"/>
        <w:adjustRightInd w:val="0"/>
        <w:spacing w:after="0" w:line="240" w:lineRule="auto"/>
        <w:ind w:firstLine="720"/>
        <w:rPr>
          <w:rFonts w:ascii="Menlo" w:hAnsi="Menlo" w:cs="Menlo"/>
          <w:color w:val="000000"/>
          <w:sz w:val="24"/>
          <w:szCs w:val="24"/>
        </w:rPr>
      </w:pPr>
      <w:r w:rsidRPr="00870935">
        <w:rPr>
          <w:rFonts w:ascii="Menlo" w:hAnsi="Menlo" w:cs="Menlo"/>
          <w:color w:val="000000"/>
          <w:sz w:val="24"/>
          <w:szCs w:val="24"/>
        </w:rPr>
        <w:t>cd /home/aasingh/flowpro/</w:t>
      </w:r>
    </w:p>
    <w:p w14:paraId="5596B9AC"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12F3F79F" w14:textId="77777777" w:rsidR="00870935" w:rsidRDefault="00BA4DBB" w:rsidP="008709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E948E7">
        <w:rPr>
          <w:rFonts w:eastAsiaTheme="minorHAnsi" w:cs="Helvetica"/>
          <w:b/>
          <w:color w:val="000000" w:themeColor="text1"/>
          <w:sz w:val="28"/>
        </w:rPr>
        <w:t>3- Run the python script (in the background) to get flows above 500 mb</w:t>
      </w:r>
      <w:r w:rsidRPr="00BA4DBB">
        <w:rPr>
          <w:rFonts w:ascii="Menlo" w:hAnsi="Menlo" w:cs="Menlo"/>
          <w:color w:val="000000"/>
        </w:rPr>
        <w:t xml:space="preserve"> - </w:t>
      </w:r>
      <w:r w:rsidR="00870935">
        <w:rPr>
          <w:rFonts w:ascii="Menlo" w:hAnsi="Menlo" w:cs="Menlo"/>
          <w:color w:val="000000"/>
        </w:rPr>
        <w:t xml:space="preserve">   </w:t>
      </w:r>
    </w:p>
    <w:p w14:paraId="125DCEBC" w14:textId="346F49CE" w:rsidR="00BA4DBB" w:rsidRPr="00870935" w:rsidRDefault="00870935" w:rsidP="008709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4"/>
          <w:szCs w:val="24"/>
        </w:rPr>
      </w:pPr>
      <w:r>
        <w:rPr>
          <w:rFonts w:ascii="Menlo" w:hAnsi="Menlo" w:cs="Menlo"/>
          <w:color w:val="000000"/>
          <w:sz w:val="24"/>
          <w:szCs w:val="24"/>
        </w:rPr>
        <w:t>py</w:t>
      </w:r>
      <w:r w:rsidR="00BA4DBB" w:rsidRPr="00870935">
        <w:rPr>
          <w:rFonts w:ascii="Menlo" w:hAnsi="Menlo" w:cs="Menlo"/>
          <w:color w:val="000000"/>
          <w:sz w:val="24"/>
          <w:szCs w:val="24"/>
        </w:rPr>
        <w:t>thon pyes2csv.py &amp;</w:t>
      </w:r>
    </w:p>
    <w:p w14:paraId="33D0AE35"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67B7EBA9" w14:textId="77777777" w:rsidR="00BA4DBB" w:rsidRPr="00E948E7"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E948E7">
        <w:rPr>
          <w:rFonts w:eastAsiaTheme="minorHAnsi" w:cs="Helvetica"/>
          <w:b/>
          <w:color w:val="000000" w:themeColor="text1"/>
          <w:sz w:val="28"/>
        </w:rPr>
        <w:t xml:space="preserve">Troubleshooting notes - </w:t>
      </w:r>
    </w:p>
    <w:p w14:paraId="15D8AC61" w14:textId="77777777" w:rsidR="00BA4DBB" w:rsidRPr="00BA6D3B" w:rsidRDefault="00BA4DBB" w:rsidP="00BA4DBB">
      <w:pPr>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BA6D3B">
        <w:rPr>
          <w:rFonts w:eastAsiaTheme="minorHAnsi" w:cs="Helvetica"/>
          <w:color w:val="000000" w:themeColor="text1"/>
          <w:sz w:val="28"/>
        </w:rPr>
        <w:t>Change the size parameter in the script inside python file to control the number of results returned.</w:t>
      </w:r>
    </w:p>
    <w:p w14:paraId="2EC4A04D" w14:textId="77777777" w:rsidR="00BA6D3B" w:rsidRPr="00BA6D3B" w:rsidRDefault="00BA4DBB" w:rsidP="00BA4DBB">
      <w:pPr>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Cs/>
          <w:color w:val="000000"/>
        </w:rPr>
      </w:pPr>
      <w:r w:rsidRPr="00BA6D3B">
        <w:rPr>
          <w:rFonts w:eastAsiaTheme="minorHAnsi" w:cs="Helvetica"/>
          <w:color w:val="000000" w:themeColor="text1"/>
          <w:sz w:val="28"/>
        </w:rPr>
        <w:t>Fixing the problem of window size in elastic search leading to only showing 10000 results at once. It was fixed with running the following command as root on 121 -  </w:t>
      </w:r>
    </w:p>
    <w:p w14:paraId="3459D3FD" w14:textId="484677D3" w:rsidR="00BA4DBB" w:rsidRPr="00870935" w:rsidRDefault="00BA4DBB" w:rsidP="00BA6D3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rPr>
          <w:rFonts w:ascii="Menlo" w:hAnsi="Menlo" w:cs="Menlo"/>
          <w:color w:val="000000"/>
          <w:sz w:val="24"/>
          <w:szCs w:val="24"/>
        </w:rPr>
      </w:pPr>
      <w:r w:rsidRPr="00870935">
        <w:rPr>
          <w:rFonts w:ascii="Menlo" w:hAnsi="Menlo" w:cs="Menlo"/>
          <w:color w:val="000000"/>
          <w:sz w:val="24"/>
          <w:szCs w:val="24"/>
        </w:rPr>
        <w:t>curl -XPUT "http://localhost:9200/filebeat-*/_settings" -d '{ "index" : { "max_result_window" : 500000 } }'</w:t>
      </w:r>
    </w:p>
    <w:p w14:paraId="75266713"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1EC724B7" w14:textId="4F1CA354" w:rsidR="00E948E7" w:rsidRPr="00E948E7" w:rsidRDefault="00BA4DBB" w:rsidP="00E948E7">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E948E7">
        <w:rPr>
          <w:rFonts w:eastAsiaTheme="minorHAnsi" w:cs="Helvetica"/>
          <w:b/>
          <w:color w:val="000000" w:themeColor="text1"/>
          <w:sz w:val="28"/>
        </w:rPr>
        <w:t xml:space="preserve">Run another python script </w:t>
      </w:r>
      <w:r w:rsidR="00E948E7" w:rsidRPr="00E948E7">
        <w:rPr>
          <w:rFonts w:eastAsiaTheme="minorHAnsi" w:cs="Helvetica"/>
          <w:b/>
          <w:color w:val="000000" w:themeColor="text1"/>
          <w:sz w:val="28"/>
        </w:rPr>
        <w:t>which will create a new text data file with date columns in a specific format.</w:t>
      </w:r>
    </w:p>
    <w:p w14:paraId="5D4D3FC2" w14:textId="18B2BA8A" w:rsidR="00BA4DBB" w:rsidRPr="00870935" w:rsidRDefault="00E948E7" w:rsidP="008709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rPr>
          <w:rFonts w:ascii="Menlo" w:hAnsi="Menlo" w:cs="Menlo"/>
          <w:color w:val="000000"/>
          <w:sz w:val="24"/>
          <w:szCs w:val="24"/>
        </w:rPr>
      </w:pPr>
      <w:r w:rsidRPr="00870935">
        <w:rPr>
          <w:rFonts w:ascii="Menlo" w:hAnsi="Menlo" w:cs="Menlo"/>
          <w:color w:val="000000"/>
          <w:sz w:val="24"/>
          <w:szCs w:val="24"/>
        </w:rPr>
        <w:tab/>
      </w:r>
      <w:r w:rsidR="00BA4DBB" w:rsidRPr="00870935">
        <w:rPr>
          <w:rFonts w:ascii="Menlo" w:hAnsi="Menlo" w:cs="Menlo"/>
          <w:color w:val="000000"/>
          <w:sz w:val="24"/>
          <w:szCs w:val="24"/>
        </w:rPr>
        <w:t xml:space="preserve">python py2adddates.py </w:t>
      </w:r>
    </w:p>
    <w:p w14:paraId="7793D90E"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7DFAD748" w14:textId="77777777" w:rsidR="00BA4DBB" w:rsidRPr="00BA6D3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BA6D3B">
        <w:rPr>
          <w:rFonts w:eastAsiaTheme="minorHAnsi" w:cs="Helvetica"/>
          <w:b/>
          <w:color w:val="000000" w:themeColor="text1"/>
          <w:sz w:val="28"/>
        </w:rPr>
        <w:t xml:space="preserve">Go to flow proc now </w:t>
      </w:r>
    </w:p>
    <w:p w14:paraId="40BA64AB" w14:textId="36E6EB8A" w:rsidR="00BA4DBB" w:rsidRPr="00453E67"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BA6D3B">
        <w:rPr>
          <w:rFonts w:eastAsiaTheme="minorHAnsi" w:cs="Helvetica"/>
          <w:b/>
          <w:color w:val="000000" w:themeColor="text1"/>
          <w:sz w:val="28"/>
        </w:rPr>
        <w:t>5- Next, run the script that will go to raw data for every row in input file-</w:t>
      </w:r>
    </w:p>
    <w:p w14:paraId="49B4C2DF"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6D3B">
        <w:rPr>
          <w:rFonts w:ascii="Menlo" w:hAnsi="Menlo" w:cs="Menlo"/>
          <w:color w:val="000000"/>
        </w:rPr>
        <w:t>nohup cd /media/REMOTE_SHARES/flow-store/rtr.losa.transpac/2016/;IFS=","; cat /home/aasingh/flowpro/outputfilefinal.csv | while read sip sport dip dport proto input_bytes date_start date_end year_start month_start day_start year_end month_end day_end ; do if [ $month_start -eq $month_end ]; then for days in $(seq $day_start $day_end) ; do nfdump -R /media/REMOTE_SHARES/flow-store/rtr.losa.transpac/$year_start/$month_start/$day -o csv "proto $proto and src ip $sip and src port $sport and dst ip $dip and dst port $dport" | cut --complement -d, -f 20-48 | tail -n +2 | head -n -3; done ; else for months in $(seq $month_start $month_end) ; do nfdump -R /media/REMOTE_SHARES/flow-store/rtr.losa.transpac/$year_start/$month -o csv "proto $proto and src ip $sip and src port $sport and dst ip $dip and dst port $dport" | cut --complement -d, -f 20-48 | tail -n +2 | head -n -3; done; fi; sleep 2; done &gt;&gt; /home/aasingh/flowpro/flowout.csv &amp;</w:t>
      </w:r>
    </w:p>
    <w:p w14:paraId="36A4BB2E" w14:textId="77777777" w:rsid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68D2ABC8" w14:textId="6AFD7203" w:rsidR="00E10326" w:rsidRPr="009740D8" w:rsidRDefault="00E10326" w:rsidP="00E1032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Pr>
          <w:rFonts w:ascii="Menlo" w:hAnsi="Menlo" w:cs="Menlo"/>
          <w:b/>
          <w:color w:val="000000"/>
        </w:rPr>
        <w:t>6</w:t>
      </w:r>
      <w:r w:rsidRPr="009740D8">
        <w:rPr>
          <w:rFonts w:eastAsiaTheme="minorHAnsi" w:cs="Helvetica"/>
          <w:b/>
          <w:color w:val="000000" w:themeColor="text1"/>
          <w:sz w:val="28"/>
        </w:rPr>
        <w:t>- Copy prepared files from flowproc to ELKPROD in folder - /mnt/ssd2/rawdata/year/flowpro</w:t>
      </w:r>
    </w:p>
    <w:p w14:paraId="05AC2B57" w14:textId="77777777" w:rsidR="000726ED" w:rsidRDefault="00E10326" w:rsidP="00E1032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9740D8">
        <w:rPr>
          <w:rFonts w:eastAsiaTheme="minorHAnsi" w:cs="Helvetica"/>
          <w:color w:val="000000" w:themeColor="text1"/>
          <w:sz w:val="28"/>
        </w:rPr>
        <w:t>Once the data is prepared on flowproc in the desired folder, we have to send it to elkprod. Again order here doesn’t matter, so we can use any copy command to send to elkprod.</w:t>
      </w:r>
      <w:r w:rsidR="00451379" w:rsidRPr="009740D8">
        <w:rPr>
          <w:rFonts w:eastAsiaTheme="minorHAnsi" w:cs="Helvetica"/>
          <w:color w:val="000000" w:themeColor="text1"/>
          <w:sz w:val="28"/>
        </w:rPr>
        <w:t xml:space="preserve"> </w:t>
      </w:r>
    </w:p>
    <w:p w14:paraId="6807F942" w14:textId="77777777" w:rsidR="000726ED" w:rsidRDefault="000726ED" w:rsidP="00E1032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Pr>
          <w:rFonts w:eastAsiaTheme="minorHAnsi" w:cs="Helvetica"/>
          <w:color w:val="000000" w:themeColor="text1"/>
          <w:sz w:val="28"/>
        </w:rPr>
        <w:t xml:space="preserve">7- </w:t>
      </w:r>
      <w:r w:rsidRPr="000726ED">
        <w:rPr>
          <w:rFonts w:eastAsiaTheme="minorHAnsi" w:cs="Helvetica"/>
          <w:b/>
          <w:color w:val="000000" w:themeColor="text1"/>
          <w:sz w:val="28"/>
        </w:rPr>
        <w:t>Run flowmerge.py and flowmerge2.py</w:t>
      </w:r>
      <w:r>
        <w:rPr>
          <w:rFonts w:eastAsiaTheme="minorHAnsi" w:cs="Helvetica"/>
          <w:color w:val="000000" w:themeColor="text1"/>
          <w:sz w:val="28"/>
        </w:rPr>
        <w:t xml:space="preserve"> in this order to add metadata and change column order. </w:t>
      </w:r>
    </w:p>
    <w:p w14:paraId="2CFC6D64" w14:textId="2B71A3A4" w:rsidR="00E10326" w:rsidRPr="009740D8" w:rsidRDefault="000726ED" w:rsidP="00E1032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Pr>
          <w:rFonts w:eastAsiaTheme="minorHAnsi" w:cs="Helvetica"/>
          <w:color w:val="000000" w:themeColor="text1"/>
          <w:sz w:val="28"/>
        </w:rPr>
        <w:t xml:space="preserve">8- </w:t>
      </w:r>
      <w:r w:rsidRPr="000726ED">
        <w:rPr>
          <w:rFonts w:eastAsiaTheme="minorHAnsi" w:cs="Helvetica"/>
          <w:b/>
          <w:color w:val="000000" w:themeColor="text1"/>
          <w:sz w:val="28"/>
        </w:rPr>
        <w:t>Filebeat import:</w:t>
      </w:r>
      <w:r>
        <w:rPr>
          <w:rFonts w:eastAsiaTheme="minorHAnsi" w:cs="Helvetica"/>
          <w:color w:val="000000" w:themeColor="text1"/>
          <w:sz w:val="28"/>
        </w:rPr>
        <w:t xml:space="preserve"> </w:t>
      </w:r>
      <w:r w:rsidR="00451379" w:rsidRPr="009740D8">
        <w:rPr>
          <w:rFonts w:eastAsiaTheme="minorHAnsi" w:cs="Helvetica"/>
          <w:color w:val="000000" w:themeColor="text1"/>
          <w:sz w:val="28"/>
        </w:rPr>
        <w:t>Once the d</w:t>
      </w:r>
      <w:bookmarkStart w:id="0" w:name="_GoBack"/>
      <w:bookmarkEnd w:id="0"/>
      <w:r w:rsidR="00451379" w:rsidRPr="009740D8">
        <w:rPr>
          <w:rFonts w:eastAsiaTheme="minorHAnsi" w:cs="Helvetica"/>
          <w:color w:val="000000" w:themeColor="text1"/>
          <w:sz w:val="28"/>
        </w:rPr>
        <w:t xml:space="preserve">ata is in elkprod under the </w:t>
      </w:r>
      <w:r w:rsidR="00A5567E" w:rsidRPr="009740D8">
        <w:rPr>
          <w:rFonts w:eastAsiaTheme="minorHAnsi" w:cs="Helvetica"/>
          <w:color w:val="000000" w:themeColor="text1"/>
          <w:sz w:val="28"/>
        </w:rPr>
        <w:t>right directory, and filebeat is running (restart it if not already running), the data will start flowing into elk automatically. You can check with filebeat’s status command.</w:t>
      </w:r>
    </w:p>
    <w:p w14:paraId="68ADA934" w14:textId="77777777" w:rsid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6E736D06" w14:textId="5D2A690D" w:rsidR="00155573" w:rsidRDefault="00155573">
      <w:pPr>
        <w:rPr>
          <w:rFonts w:ascii="Menlo" w:hAnsi="Menlo" w:cs="Menlo"/>
          <w:color w:val="000000"/>
        </w:rPr>
      </w:pPr>
      <w:r>
        <w:rPr>
          <w:rFonts w:ascii="Menlo" w:hAnsi="Menlo" w:cs="Menlo"/>
          <w:color w:val="000000"/>
        </w:rPr>
        <w:br w:type="page"/>
      </w:r>
    </w:p>
    <w:p w14:paraId="3F0D0AE3" w14:textId="0975AFDB" w:rsidR="00155573" w:rsidRPr="00F07697" w:rsidRDefault="00155573"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32"/>
        </w:rPr>
      </w:pPr>
      <w:r w:rsidRPr="00F07697">
        <w:rPr>
          <w:rFonts w:eastAsiaTheme="minorHAnsi" w:cs="Helvetica"/>
          <w:b/>
          <w:color w:val="000000" w:themeColor="text1"/>
          <w:sz w:val="32"/>
        </w:rPr>
        <w:lastRenderedPageBreak/>
        <w:t>Files and Directory Structure :</w:t>
      </w:r>
    </w:p>
    <w:p w14:paraId="62985805" w14:textId="4F49318F" w:rsidR="00155573" w:rsidRPr="00F07697" w:rsidRDefault="00B44F7F" w:rsidP="00697370">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F07697">
        <w:rPr>
          <w:rFonts w:eastAsiaTheme="minorHAnsi" w:cs="Helvetica"/>
          <w:b/>
          <w:color w:val="000000" w:themeColor="text1"/>
          <w:sz w:val="28"/>
        </w:rPr>
        <w:t xml:space="preserve">LOGSTASH CONFIG FILES STORED AT </w:t>
      </w:r>
      <w:r w:rsidR="006C62D9" w:rsidRPr="00F07697">
        <w:rPr>
          <w:rFonts w:eastAsiaTheme="minorHAnsi" w:cs="Helvetica"/>
          <w:b/>
          <w:color w:val="000000" w:themeColor="text1"/>
          <w:sz w:val="28"/>
        </w:rPr>
        <w:t>/etc/logstash/conf.d/</w:t>
      </w:r>
    </w:p>
    <w:p w14:paraId="02FC508C" w14:textId="1B9E6338" w:rsidR="00B44F7F" w:rsidRDefault="00B44F7F" w:rsidP="00697370">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697370">
        <w:rPr>
          <w:rFonts w:ascii="Menlo" w:hAnsi="Menlo" w:cs="Menlo"/>
          <w:b/>
          <w:color w:val="000000"/>
        </w:rPr>
        <w:t>02-beats-input.conf</w:t>
      </w:r>
      <w:r w:rsidR="006C62D9" w:rsidRPr="00697370">
        <w:rPr>
          <w:rFonts w:ascii="Menlo" w:hAnsi="Menlo" w:cs="Menlo"/>
          <w:color w:val="000000"/>
        </w:rPr>
        <w:t xml:space="preserve">  - Beats configuration including index names and types. No updates needed usually.</w:t>
      </w:r>
    </w:p>
    <w:p w14:paraId="0615937A" w14:textId="77777777" w:rsidR="00697370" w:rsidRPr="00697370" w:rsidRDefault="00697370" w:rsidP="00697370">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2160"/>
        <w:rPr>
          <w:rFonts w:ascii="Menlo" w:hAnsi="Menlo" w:cs="Menlo"/>
          <w:color w:val="000000"/>
        </w:rPr>
      </w:pPr>
    </w:p>
    <w:p w14:paraId="04C7644C" w14:textId="3F3ACAE3" w:rsidR="00697370" w:rsidRPr="00697370" w:rsidRDefault="00B44F7F" w:rsidP="00697370">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697370">
        <w:rPr>
          <w:rFonts w:ascii="Menlo" w:hAnsi="Menlo" w:cs="Menlo"/>
          <w:b/>
          <w:color w:val="000000"/>
        </w:rPr>
        <w:t>15-netlog-filter.conf</w:t>
      </w:r>
      <w:r w:rsidR="006C62D9" w:rsidRPr="00697370">
        <w:rPr>
          <w:rFonts w:ascii="Menlo" w:hAnsi="Menlo" w:cs="Menlo"/>
          <w:color w:val="000000"/>
        </w:rPr>
        <w:t xml:space="preserve"> – Logstash configuration including input, output, filter, transformation, and grok pattern. Very important file. Updates required if data pattern changes.</w:t>
      </w:r>
      <w:r w:rsidR="00697370">
        <w:rPr>
          <w:rFonts w:ascii="Menlo" w:hAnsi="Menlo" w:cs="Menlo"/>
          <w:color w:val="000000"/>
        </w:rPr>
        <w:br/>
      </w:r>
    </w:p>
    <w:p w14:paraId="02E81797" w14:textId="21A86334" w:rsidR="00155573" w:rsidRPr="00697370" w:rsidRDefault="00B44F7F" w:rsidP="00697370">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697370">
        <w:rPr>
          <w:rFonts w:ascii="Menlo" w:hAnsi="Menlo" w:cs="Menlo"/>
          <w:b/>
          <w:color w:val="000000"/>
        </w:rPr>
        <w:t>30-elasticsearch-output.conf</w:t>
      </w:r>
      <w:r w:rsidR="006C62D9" w:rsidRPr="00697370">
        <w:rPr>
          <w:rFonts w:ascii="Menlo" w:hAnsi="Menlo" w:cs="Menlo"/>
          <w:color w:val="000000"/>
        </w:rPr>
        <w:t xml:space="preserve"> </w:t>
      </w:r>
      <w:r w:rsidR="008E1DBA" w:rsidRPr="00697370">
        <w:rPr>
          <w:rFonts w:ascii="Menlo" w:hAnsi="Menlo" w:cs="Menlo"/>
          <w:color w:val="000000"/>
        </w:rPr>
        <w:t>–</w:t>
      </w:r>
      <w:r w:rsidR="006C62D9" w:rsidRPr="00697370">
        <w:rPr>
          <w:rFonts w:ascii="Menlo" w:hAnsi="Menlo" w:cs="Menlo"/>
          <w:color w:val="000000"/>
        </w:rPr>
        <w:t xml:space="preserve"> </w:t>
      </w:r>
      <w:r w:rsidR="008E1DBA" w:rsidRPr="00697370">
        <w:rPr>
          <w:rFonts w:ascii="Menlo" w:hAnsi="Menlo" w:cs="Menlo"/>
          <w:color w:val="000000"/>
        </w:rPr>
        <w:t xml:space="preserve">Elasticsearch config like port, output, nodes, etc. </w:t>
      </w:r>
      <w:r w:rsidR="006C62D9" w:rsidRPr="00697370">
        <w:rPr>
          <w:rFonts w:ascii="Menlo" w:hAnsi="Menlo" w:cs="Menlo"/>
          <w:color w:val="000000"/>
        </w:rPr>
        <w:t>No updates needed usually.</w:t>
      </w:r>
    </w:p>
    <w:p w14:paraId="59CFE043" w14:textId="704E4DED" w:rsidR="005768C6" w:rsidRDefault="005768C6"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Pr>
          <w:rFonts w:ascii="Menlo" w:hAnsi="Menlo" w:cs="Menlo"/>
          <w:color w:val="000000"/>
        </w:rPr>
        <w:t xml:space="preserve"> </w:t>
      </w:r>
    </w:p>
    <w:p w14:paraId="4416ADD4" w14:textId="7EC999C4" w:rsidR="00E91BF2" w:rsidRPr="00F07697" w:rsidRDefault="00F8399E" w:rsidP="00F8399E">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F07697">
        <w:rPr>
          <w:rFonts w:eastAsiaTheme="minorHAnsi" w:cs="Helvetica"/>
          <w:b/>
          <w:color w:val="000000" w:themeColor="text1"/>
          <w:sz w:val="28"/>
        </w:rPr>
        <w:t xml:space="preserve">NGINX Config: </w:t>
      </w:r>
    </w:p>
    <w:p w14:paraId="2A3CDF91" w14:textId="608BF193" w:rsidR="00F8399E" w:rsidRDefault="00F8399E" w:rsidP="00F8399E">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FB37FF">
        <w:rPr>
          <w:rFonts w:ascii="Menlo" w:hAnsi="Menlo" w:cs="Menlo"/>
          <w:b/>
          <w:color w:val="000000"/>
        </w:rPr>
        <w:t>kibana.conf</w:t>
      </w:r>
      <w:r>
        <w:rPr>
          <w:rFonts w:ascii="Menlo" w:hAnsi="Menlo" w:cs="Menlo"/>
          <w:color w:val="000000"/>
        </w:rPr>
        <w:t xml:space="preserve"> : This is an nginx config file specific for kibana dashboard. Contains major kibana configurations such as certificates, proxy, ports, dashboard files, authentication, etc.</w:t>
      </w:r>
      <w:r w:rsidR="00B62EE3">
        <w:rPr>
          <w:rFonts w:ascii="Menlo" w:hAnsi="Menlo" w:cs="Menlo"/>
          <w:color w:val="000000"/>
        </w:rPr>
        <w:br/>
      </w:r>
    </w:p>
    <w:p w14:paraId="64D60028" w14:textId="7E1D7DFB" w:rsidR="00B62EE3" w:rsidRPr="00F07697" w:rsidRDefault="00B62EE3" w:rsidP="00B62EE3">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F07697">
        <w:rPr>
          <w:rFonts w:eastAsiaTheme="minorHAnsi" w:cs="Helvetica"/>
          <w:b/>
          <w:color w:val="000000" w:themeColor="text1"/>
          <w:sz w:val="28"/>
        </w:rPr>
        <w:t xml:space="preserve">DASHBOARD: </w:t>
      </w:r>
    </w:p>
    <w:p w14:paraId="4C770377" w14:textId="7C8A8050" w:rsidR="00B62EE3" w:rsidRPr="00B62EE3" w:rsidRDefault="00B62EE3" w:rsidP="00B62EE3">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FB37FF">
        <w:rPr>
          <w:rFonts w:ascii="Menlo" w:hAnsi="Menlo" w:cs="Menlo"/>
          <w:b/>
          <w:color w:val="000000"/>
        </w:rPr>
        <w:t>index.html:</w:t>
      </w:r>
      <w:r>
        <w:rPr>
          <w:rFonts w:ascii="Menlo" w:hAnsi="Menlo" w:cs="Menlo"/>
          <w:color w:val="000000"/>
        </w:rPr>
        <w:t xml:space="preserve"> Contains HTML and javascript used to connect dashboard with Kibana with all visual customizations like buttons, colours, etc.</w:t>
      </w:r>
      <w:r w:rsidR="00696BEC">
        <w:rPr>
          <w:rFonts w:ascii="Menlo" w:hAnsi="Menlo" w:cs="Menlo"/>
          <w:color w:val="000000"/>
        </w:rPr>
        <w:br/>
      </w:r>
    </w:p>
    <w:p w14:paraId="35178126" w14:textId="13486AC6" w:rsidR="00E91BF2" w:rsidRPr="00F07697" w:rsidRDefault="00696BEC" w:rsidP="00696BEC">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F07697">
        <w:rPr>
          <w:rFonts w:eastAsiaTheme="minorHAnsi" w:cs="Helvetica"/>
          <w:b/>
          <w:color w:val="000000" w:themeColor="text1"/>
          <w:sz w:val="28"/>
        </w:rPr>
        <w:t xml:space="preserve">BEATS/FILEBEAT: </w:t>
      </w:r>
    </w:p>
    <w:p w14:paraId="15C3229F" w14:textId="7C2BC5B8" w:rsidR="00D302AB" w:rsidRPr="00126746" w:rsidRDefault="00D302AB" w:rsidP="00D302AB">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color w:val="000000"/>
        </w:rPr>
      </w:pPr>
      <w:r>
        <w:rPr>
          <w:rFonts w:ascii="Menlo" w:hAnsi="Menlo" w:cs="Menlo"/>
          <w:b/>
          <w:color w:val="000000"/>
        </w:rPr>
        <w:t xml:space="preserve">filebeat.template.json: </w:t>
      </w:r>
      <w:r>
        <w:rPr>
          <w:rFonts w:ascii="Menlo" w:hAnsi="Menlo" w:cs="Menlo"/>
          <w:color w:val="000000"/>
        </w:rPr>
        <w:t>Mappings file. The contents of this file describe the schema of elasticsearch content. Here you can define the datatypes and other mapping features of values you are importing into ELK.</w:t>
      </w:r>
    </w:p>
    <w:p w14:paraId="62B10F65" w14:textId="77777777" w:rsidR="00126746" w:rsidRPr="00126746" w:rsidRDefault="00126746" w:rsidP="00126746">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2160"/>
        <w:rPr>
          <w:rFonts w:ascii="Menlo" w:hAnsi="Menlo" w:cs="Menlo"/>
          <w:b/>
          <w:color w:val="000000"/>
        </w:rPr>
      </w:pPr>
    </w:p>
    <w:p w14:paraId="2AA0088B" w14:textId="38A0E4CE" w:rsidR="00CE611B" w:rsidRPr="0020680B" w:rsidRDefault="00126746" w:rsidP="00CE611B">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color w:val="000000"/>
        </w:rPr>
      </w:pPr>
      <w:r w:rsidRPr="00126746">
        <w:rPr>
          <w:rFonts w:ascii="Menlo" w:hAnsi="Menlo" w:cs="Menlo"/>
          <w:b/>
          <w:color w:val="000000"/>
        </w:rPr>
        <w:t>filebeat.yml</w:t>
      </w:r>
      <w:r>
        <w:rPr>
          <w:rFonts w:ascii="Menlo" w:hAnsi="Menlo" w:cs="Menlo"/>
          <w:b/>
          <w:color w:val="000000"/>
        </w:rPr>
        <w:t xml:space="preserve">: </w:t>
      </w:r>
      <w:r>
        <w:rPr>
          <w:rFonts w:ascii="Menlo" w:hAnsi="Menlo" w:cs="Menlo"/>
          <w:color w:val="000000"/>
        </w:rPr>
        <w:t xml:space="preserve">Filebeat config file. Very important file containing locations where filebeat is monitoring. </w:t>
      </w:r>
      <w:r w:rsidR="0020680B">
        <w:rPr>
          <w:rFonts w:ascii="Menlo" w:hAnsi="Menlo" w:cs="Menlo"/>
          <w:color w:val="000000"/>
        </w:rPr>
        <w:br/>
      </w:r>
    </w:p>
    <w:p w14:paraId="125D9168" w14:textId="0C8C10CC" w:rsidR="00CE611B" w:rsidRPr="00F07697" w:rsidRDefault="00CE611B" w:rsidP="00CE611B">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F07697">
        <w:rPr>
          <w:rFonts w:eastAsiaTheme="minorHAnsi" w:cs="Helvetica"/>
          <w:b/>
          <w:color w:val="000000" w:themeColor="text1"/>
          <w:sz w:val="28"/>
        </w:rPr>
        <w:t>ELASTICSEARCH:</w:t>
      </w:r>
    </w:p>
    <w:p w14:paraId="07EC3A7A" w14:textId="0DD030FC" w:rsidR="00CE611B" w:rsidRPr="00BF4E8F" w:rsidRDefault="00CE611B" w:rsidP="00CE611B">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color w:val="000000"/>
        </w:rPr>
      </w:pPr>
      <w:r w:rsidRPr="00CE611B">
        <w:rPr>
          <w:rFonts w:ascii="Menlo" w:hAnsi="Menlo" w:cs="Menlo"/>
          <w:b/>
          <w:color w:val="000000"/>
        </w:rPr>
        <w:t>elasticsearch.yml</w:t>
      </w:r>
      <w:r>
        <w:rPr>
          <w:rFonts w:ascii="Menlo" w:hAnsi="Menlo" w:cs="Menlo"/>
          <w:b/>
          <w:color w:val="000000"/>
        </w:rPr>
        <w:t xml:space="preserve">: </w:t>
      </w:r>
      <w:r>
        <w:rPr>
          <w:rFonts w:ascii="Menlo" w:hAnsi="Menlo" w:cs="Menlo"/>
          <w:color w:val="000000"/>
        </w:rPr>
        <w:t>Contains elasticsearch config information. Very important file for setting up, optimizing and scaling Elasticsearch. Describes major properties like Cluster, nodes, Heap size, etc.</w:t>
      </w:r>
    </w:p>
    <w:p w14:paraId="17B859BE" w14:textId="4774CD92" w:rsidR="00BF4E8F" w:rsidRPr="00F07697" w:rsidRDefault="00BF4E8F" w:rsidP="00BF4E8F">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28"/>
        </w:rPr>
      </w:pPr>
      <w:r w:rsidRPr="00F07697">
        <w:rPr>
          <w:rFonts w:eastAsiaTheme="minorHAnsi" w:cs="Helvetica"/>
          <w:b/>
          <w:color w:val="000000" w:themeColor="text1"/>
          <w:sz w:val="28"/>
        </w:rPr>
        <w:t xml:space="preserve">PYTHON SCRIPTS: </w:t>
      </w:r>
    </w:p>
    <w:p w14:paraId="0E0FBD34" w14:textId="0F144F7D" w:rsidR="00BF4E8F" w:rsidRPr="00BF4E8F" w:rsidRDefault="00BF4E8F" w:rsidP="00BF4E8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color w:val="000000"/>
        </w:rPr>
      </w:pPr>
      <w:r w:rsidRPr="00BF4E8F">
        <w:rPr>
          <w:rFonts w:ascii="Menlo" w:hAnsi="Menlo" w:cs="Menlo"/>
          <w:b/>
          <w:color w:val="000000"/>
        </w:rPr>
        <w:t>astable.py</w:t>
      </w:r>
      <w:r>
        <w:rPr>
          <w:rFonts w:ascii="Menlo" w:hAnsi="Menlo" w:cs="Menlo"/>
          <w:b/>
          <w:color w:val="000000"/>
        </w:rPr>
        <w:t xml:space="preserve"> : </w:t>
      </w:r>
      <w:r>
        <w:rPr>
          <w:rFonts w:ascii="Menlo" w:hAnsi="Menlo" w:cs="Menlo"/>
          <w:color w:val="000000"/>
        </w:rPr>
        <w:t>Used in importing ASDATA. This file goes through each record of AS aggregation imported from flowproc and updates the order of columns and adds datetime field.</w:t>
      </w:r>
      <w:r w:rsidR="009B7B4A">
        <w:rPr>
          <w:rFonts w:ascii="Menlo" w:hAnsi="Menlo" w:cs="Menlo"/>
          <w:color w:val="000000"/>
        </w:rPr>
        <w:br/>
      </w:r>
    </w:p>
    <w:p w14:paraId="0CDA3C33" w14:textId="028612E0" w:rsidR="00BF4E8F" w:rsidRPr="009B7B4A" w:rsidRDefault="00BF4E8F" w:rsidP="00BF4E8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color w:val="000000"/>
        </w:rPr>
      </w:pPr>
      <w:r w:rsidRPr="00BF4E8F">
        <w:rPr>
          <w:rFonts w:ascii="Menlo" w:hAnsi="Menlo" w:cs="Menlo"/>
          <w:b/>
          <w:color w:val="000000"/>
        </w:rPr>
        <w:t>flowmerge.py</w:t>
      </w:r>
      <w:r w:rsidR="009B7B4A">
        <w:rPr>
          <w:rFonts w:ascii="Menlo" w:hAnsi="Menlo" w:cs="Menlo"/>
          <w:b/>
          <w:color w:val="000000"/>
        </w:rPr>
        <w:t xml:space="preserve">: </w:t>
      </w:r>
      <w:r w:rsidR="009B7B4A">
        <w:rPr>
          <w:rFonts w:ascii="Menlo" w:hAnsi="Menlo" w:cs="Menlo"/>
          <w:color w:val="000000"/>
        </w:rPr>
        <w:t>Used in flowprofiling. It parses the flowprofile data and removes AP flag, converts bytes to bits per second.</w:t>
      </w:r>
      <w:r w:rsidR="0093370C">
        <w:rPr>
          <w:rFonts w:ascii="Menlo" w:hAnsi="Menlo" w:cs="Menlo"/>
          <w:color w:val="000000"/>
        </w:rPr>
        <w:br/>
      </w:r>
    </w:p>
    <w:p w14:paraId="1C21E186" w14:textId="1912D51A" w:rsidR="009B7B4A" w:rsidRPr="009B7B4A" w:rsidRDefault="009B7B4A" w:rsidP="009B7B4A">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color w:val="000000"/>
        </w:rPr>
      </w:pPr>
      <w:r>
        <w:rPr>
          <w:rFonts w:ascii="Menlo" w:hAnsi="Menlo" w:cs="Menlo"/>
          <w:b/>
          <w:color w:val="000000"/>
        </w:rPr>
        <w:t xml:space="preserve">flowmerge2.py : </w:t>
      </w:r>
      <w:r>
        <w:rPr>
          <w:rFonts w:ascii="Menlo" w:hAnsi="Menlo" w:cs="Menlo"/>
          <w:color w:val="000000"/>
        </w:rPr>
        <w:t>Removes unnecessary columns from raw data.</w:t>
      </w:r>
      <w:r w:rsidR="0093370C">
        <w:rPr>
          <w:rFonts w:ascii="Menlo" w:hAnsi="Menlo" w:cs="Menlo"/>
          <w:color w:val="000000"/>
        </w:rPr>
        <w:br/>
      </w:r>
    </w:p>
    <w:p w14:paraId="2B442EDF" w14:textId="6C8ED957" w:rsidR="00BF4E8F" w:rsidRPr="004353BF" w:rsidRDefault="00BF4E8F" w:rsidP="00BF4E8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color w:val="000000"/>
        </w:rPr>
      </w:pPr>
      <w:r w:rsidRPr="00BF4E8F">
        <w:rPr>
          <w:rFonts w:ascii="Menlo" w:hAnsi="Menlo" w:cs="Menlo"/>
          <w:b/>
          <w:color w:val="000000"/>
        </w:rPr>
        <w:t>ips.py</w:t>
      </w:r>
      <w:r w:rsidR="005027AD">
        <w:rPr>
          <w:rFonts w:ascii="Menlo" w:hAnsi="Menlo" w:cs="Menlo"/>
          <w:b/>
          <w:color w:val="000000"/>
        </w:rPr>
        <w:t xml:space="preserve">: </w:t>
      </w:r>
      <w:r w:rsidR="005027AD">
        <w:rPr>
          <w:rFonts w:ascii="Menlo" w:hAnsi="Menlo" w:cs="Menlo"/>
          <w:color w:val="000000"/>
        </w:rPr>
        <w:t>File for Abhinandan’s task. It filters IPV6 and V4 records into separate files.</w:t>
      </w:r>
      <w:r w:rsidR="0093370C">
        <w:rPr>
          <w:rFonts w:ascii="Menlo" w:hAnsi="Menlo" w:cs="Menlo"/>
          <w:color w:val="000000"/>
        </w:rPr>
        <w:br/>
      </w:r>
    </w:p>
    <w:p w14:paraId="32CF13C4" w14:textId="3F34C0C4" w:rsidR="004353BF" w:rsidRPr="004353BF" w:rsidRDefault="004353BF" w:rsidP="004353B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color w:val="000000"/>
        </w:rPr>
      </w:pPr>
      <w:r w:rsidRPr="00BF4E8F">
        <w:rPr>
          <w:rFonts w:ascii="Menlo" w:hAnsi="Menlo" w:cs="Menlo"/>
          <w:b/>
          <w:color w:val="000000"/>
        </w:rPr>
        <w:t>pyes2csv.py</w:t>
      </w:r>
      <w:r>
        <w:rPr>
          <w:rFonts w:ascii="Menlo" w:hAnsi="Menlo" w:cs="Menlo"/>
          <w:b/>
          <w:color w:val="000000"/>
        </w:rPr>
        <w:t xml:space="preserve">: </w:t>
      </w:r>
      <w:r w:rsidR="00F40B63">
        <w:rPr>
          <w:rFonts w:ascii="Menlo" w:hAnsi="Menlo" w:cs="Menlo"/>
          <w:color w:val="000000"/>
        </w:rPr>
        <w:t xml:space="preserve">Very important file for flowprofiling. It </w:t>
      </w:r>
      <w:r w:rsidR="005A0CF4">
        <w:rPr>
          <w:rFonts w:ascii="Menlo" w:hAnsi="Menlo" w:cs="Menlo"/>
          <w:color w:val="000000"/>
        </w:rPr>
        <w:t xml:space="preserve">gets records/flows which are greater than a certain size. Example- flows above 500 Mb. </w:t>
      </w:r>
      <w:r w:rsidR="00D6234E">
        <w:rPr>
          <w:rFonts w:ascii="Menlo" w:hAnsi="Menlo" w:cs="Menlo"/>
          <w:color w:val="000000"/>
        </w:rPr>
        <w:t>It also adds certain fields for readability.</w:t>
      </w:r>
      <w:r w:rsidR="0093370C">
        <w:rPr>
          <w:rFonts w:ascii="Menlo" w:hAnsi="Menlo" w:cs="Menlo"/>
          <w:color w:val="000000"/>
        </w:rPr>
        <w:br/>
      </w:r>
    </w:p>
    <w:p w14:paraId="71C6D948" w14:textId="1B8C2363" w:rsidR="00BF4E8F" w:rsidRPr="00BF4E8F" w:rsidRDefault="00BF4E8F" w:rsidP="00BF4E8F">
      <w:pPr>
        <w:pStyle w:val="ListParagraph"/>
        <w:widowControl w:val="0"/>
        <w:numPr>
          <w:ilvl w:val="2"/>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color w:val="000000"/>
        </w:rPr>
      </w:pPr>
      <w:r w:rsidRPr="00BF4E8F">
        <w:rPr>
          <w:rFonts w:ascii="Menlo" w:hAnsi="Menlo" w:cs="Menlo"/>
          <w:b/>
          <w:color w:val="000000"/>
        </w:rPr>
        <w:t>py2adddates.py</w:t>
      </w:r>
      <w:r w:rsidR="004353BF">
        <w:rPr>
          <w:rFonts w:ascii="Menlo" w:hAnsi="Menlo" w:cs="Menlo"/>
          <w:b/>
          <w:color w:val="000000"/>
        </w:rPr>
        <w:t>:</w:t>
      </w:r>
      <w:r w:rsidR="00C118BF">
        <w:rPr>
          <w:rFonts w:ascii="Menlo" w:hAnsi="Menlo" w:cs="Menlo"/>
          <w:b/>
          <w:color w:val="000000"/>
        </w:rPr>
        <w:t xml:space="preserve"> </w:t>
      </w:r>
      <w:r w:rsidR="00C118BF">
        <w:rPr>
          <w:rFonts w:ascii="Menlo" w:hAnsi="Menlo" w:cs="Menlo"/>
          <w:color w:val="000000"/>
        </w:rPr>
        <w:t>Run this after pyes2csv.py. It adds datetime to the records and makes them eligible to be imported to ELK.</w:t>
      </w:r>
    </w:p>
    <w:p w14:paraId="763EA143" w14:textId="77777777" w:rsidR="00E91BF2" w:rsidRDefault="00E91BF2"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5BBD8405" w14:textId="0C397BA5" w:rsidR="00E91BF2" w:rsidRPr="00BA3EF2" w:rsidRDefault="00BA3EF2"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b/>
          <w:color w:val="000000" w:themeColor="text1"/>
          <w:sz w:val="36"/>
        </w:rPr>
      </w:pPr>
      <w:r w:rsidRPr="00BA3EF2">
        <w:rPr>
          <w:rFonts w:eastAsiaTheme="minorHAnsi" w:cs="Helvetica"/>
          <w:b/>
          <w:color w:val="000000" w:themeColor="text1"/>
          <w:sz w:val="36"/>
        </w:rPr>
        <w:t>Directory structure of Data Stored:</w:t>
      </w:r>
    </w:p>
    <w:p w14:paraId="4CC7EA0F"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w:t>
      </w:r>
    </w:p>
    <w:p w14:paraId="2C6B248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w:t>
      </w:r>
    </w:p>
    <w:p w14:paraId="256447A6"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/mnt/ssd2/rawdata/2017/ASDATA</w:t>
      </w:r>
    </w:p>
    <w:p w14:paraId="131D7C88"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/mnt/ssd2/rawdata/2017/ASDATA/processedAggregatedData</w:t>
      </w:r>
    </w:p>
    <w:p w14:paraId="6D3F1CFC"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/mnt/ssd2/rawdata/2017/ASDATA/processedAggregatedData/Archive</w:t>
      </w:r>
    </w:p>
    <w:p w14:paraId="2947D680"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/mnt/ssd2/rawdata/2017/ASDATA/processedAggregatedData/Processed</w:t>
      </w:r>
    </w:p>
    <w:p w14:paraId="43FCB628"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/mnt/ssd2/rawdata/2017/ASDATA/rawAggregatedData</w:t>
      </w:r>
    </w:p>
    <w:p w14:paraId="50E4E536"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/mnt/ssd2/rawdata/2017/ASDATA/rawAggregatedData/toProcess</w:t>
      </w:r>
    </w:p>
    <w:p w14:paraId="783A29CC"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/mnt/ssd2/rawdata/2017/ASDATA/rawAggregatedData/Archive</w:t>
      </w:r>
    </w:p>
    <w:p w14:paraId="6A626780"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/mnt/ssd2/rawdata/2017/flowpro</w:t>
      </w:r>
    </w:p>
    <w:p w14:paraId="5C298505"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/mnt/ssd2/rawdata/2017/StitchedFlows</w:t>
      </w:r>
    </w:p>
    <w:p w14:paraId="3FE103C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/mnt/ssd2/rawdata/2017/StitchedFlows/Archive</w:t>
      </w:r>
    </w:p>
    <w:p w14:paraId="3659F561"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/mnt/ssd2/rawdata/2017/StitchedFlows/Stitched2017</w:t>
      </w:r>
    </w:p>
    <w:p w14:paraId="34276427"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/mnt/ssd2/rawdata/2017/NonStitchedFlows</w:t>
      </w:r>
    </w:p>
    <w:p w14:paraId="663A04CE"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/mnt/ssd2/rawdata/2017/NonStitchedFlows/Archive</w:t>
      </w:r>
    </w:p>
    <w:p w14:paraId="5AD74E77"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/mnt/ssd2/rawdata/2017/NonStitchedFlows/Archive/01</w:t>
      </w:r>
    </w:p>
    <w:p w14:paraId="10EA203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/mnt/ssd2/rawdata/2017/NonStitchedFlows/Archive/02</w:t>
      </w:r>
    </w:p>
    <w:p w14:paraId="00E1E666"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/mnt/ssd2/rawdata/2017/NonStitchedFlows/toStitch2017</w:t>
      </w:r>
    </w:p>
    <w:p w14:paraId="75508E6C"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/mnt/ssd2/rawdata/2017/NonStitchedFlows/toStitch2017/03</w:t>
      </w:r>
    </w:p>
    <w:p w14:paraId="2E74CE5B"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w:t>
      </w:r>
    </w:p>
    <w:p w14:paraId="521D478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/mnt/ssd2/rawdata/2015/ASDATA</w:t>
      </w:r>
    </w:p>
    <w:p w14:paraId="484D26E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/mnt/ssd2/rawdata/2015/ASDATA/rawAggregatedData</w:t>
      </w:r>
    </w:p>
    <w:p w14:paraId="52D99214"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/mnt/ssd2/rawdata/2015/ASDATA/processedAggregatedData</w:t>
      </w:r>
    </w:p>
    <w:p w14:paraId="7FC5EB45"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/mnt/ssd2/rawdata/2015/flowpro</w:t>
      </w:r>
    </w:p>
    <w:p w14:paraId="66DFA66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lastRenderedPageBreak/>
        <w:t>/mnt/ssd2/rawdata/2015/NonStitchedFlows</w:t>
      </w:r>
    </w:p>
    <w:p w14:paraId="2CFEE23B"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/mnt/ssd2/rawdata/2015/NonStitchedFlows/02</w:t>
      </w:r>
    </w:p>
    <w:p w14:paraId="4939C919"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/mnt/ssd2/rawdata/2015/NonStitchedFlows/03</w:t>
      </w:r>
    </w:p>
    <w:p w14:paraId="48E4B1DA"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/mnt/ssd2/rawdata/2015/NonStitchedFlows/04</w:t>
      </w:r>
    </w:p>
    <w:p w14:paraId="0887D60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/mnt/ssd2/rawdata/2015/NonStitchedFlows/05</w:t>
      </w:r>
    </w:p>
    <w:p w14:paraId="5E29CE16"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/mnt/ssd2/rawdata/2015/NonStitchedFlows/06</w:t>
      </w:r>
    </w:p>
    <w:p w14:paraId="04D40726"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/mnt/ssd2/rawdata/2015/NonStitchedFlows/07</w:t>
      </w:r>
    </w:p>
    <w:p w14:paraId="5522F886"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/mnt/ssd2/rawdata/2015/NonStitchedFlows/08</w:t>
      </w:r>
    </w:p>
    <w:p w14:paraId="39A4FD9A"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/mnt/ssd2/rawdata/2015/NonStitchedFlows/09</w:t>
      </w:r>
    </w:p>
    <w:p w14:paraId="09A1DD6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/mnt/ssd2/rawdata/2015/NonStitchedFlows/10</w:t>
      </w:r>
    </w:p>
    <w:p w14:paraId="21B6A350"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/mnt/ssd2/rawdata/2015/NonStitchedFlows/11</w:t>
      </w:r>
    </w:p>
    <w:p w14:paraId="76A3FC11"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/mnt/ssd2/rawdata/2015/NonStitchedFlows/12</w:t>
      </w:r>
    </w:p>
    <w:p w14:paraId="0C0A075F"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/mnt/ssd2/rawdata/2015/StitchedFlows</w:t>
      </w:r>
    </w:p>
    <w:p w14:paraId="77C99044"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w:t>
      </w:r>
    </w:p>
    <w:p w14:paraId="0AB068DB"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/mnt/ssd2/rawdata/2016/ASDATA</w:t>
      </w:r>
    </w:p>
    <w:p w14:paraId="2CB35F9E"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/mnt/ssd2/rawdata/2016/ASDATA/rawAggregatedData</w:t>
      </w:r>
    </w:p>
    <w:p w14:paraId="786803DE"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/mnt/ssd2/rawdata/2016/ASDATA/rawAggregatedData/toProcess</w:t>
      </w:r>
    </w:p>
    <w:p w14:paraId="496942D3"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/mnt/ssd2/rawdata/2016/ASDATA/rawAggregatedData/Archive</w:t>
      </w:r>
    </w:p>
    <w:p w14:paraId="66357723"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/mnt/ssd2/rawdata/2016/ASDATA/processedAggregatedData</w:t>
      </w:r>
    </w:p>
    <w:p w14:paraId="2C28556E"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/mnt/ssd2/rawdata/2016/ASDATA/processedAggregatedData/Archive</w:t>
      </w:r>
    </w:p>
    <w:p w14:paraId="22621D07"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/mnt/ssd2/rawdata/2016/ASDATA/processedAggregatedData/Archive2</w:t>
      </w:r>
    </w:p>
    <w:p w14:paraId="290054A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/mnt/ssd2/rawdata/2016/ASDATA/processedAggregatedData/Processed</w:t>
      </w:r>
    </w:p>
    <w:p w14:paraId="0CBBA27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/mnt/ssd2/rawdata/2016/flowpro</w:t>
      </w:r>
    </w:p>
    <w:p w14:paraId="1553AFDB"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/mnt/ssd2/rawdata/2016/StitchedFlows</w:t>
      </w:r>
    </w:p>
    <w:p w14:paraId="468E2020"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/mnt/ssd2/rawdata/2016/StitchedFlows/Archive</w:t>
      </w:r>
    </w:p>
    <w:p w14:paraId="557354F9"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/mnt/ssd2/rawdata/2016/StitchedFlows/Archive/beforeSeattle</w:t>
      </w:r>
    </w:p>
    <w:p w14:paraId="448FBD22"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/mnt/ssd2/rawdata/2016/StitchedFlows/Stitched2017</w:t>
      </w:r>
    </w:p>
    <w:p w14:paraId="595791AC"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w:t>
      </w:r>
    </w:p>
    <w:p w14:paraId="0F7C68E6"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w:t>
      </w:r>
    </w:p>
    <w:p w14:paraId="32D10B3C"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/mnt/ssd2/rawdata/2016/NonStitchedFlows/Archive/01</w:t>
      </w:r>
    </w:p>
    <w:p w14:paraId="18A8C1CF"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/mnt/ssd2/rawdata/2016/NonStitchedFlows/Archive/02</w:t>
      </w:r>
    </w:p>
    <w:p w14:paraId="1D1FE0D7"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/mnt/ssd2/rawdata/2016/NonStitchedFlows/Archive/03</w:t>
      </w:r>
    </w:p>
    <w:p w14:paraId="6B016C3F"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/mnt/ssd2/rawdata/2016/NonStitchedFlows/Archive/04</w:t>
      </w:r>
    </w:p>
    <w:p w14:paraId="30A2AC6A"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/mnt/ssd2/rawdata/2016/NonStitchedFlows/Archive/07</w:t>
      </w:r>
    </w:p>
    <w:p w14:paraId="6BBD3E57"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/mnt/ssd2/rawdata/2016/NonStitchedFlows/Archive/08</w:t>
      </w:r>
    </w:p>
    <w:p w14:paraId="560D75A8"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/mnt/ssd2/rawdata/2016/NonStitchedFlows/Archive/09</w:t>
      </w:r>
    </w:p>
    <w:p w14:paraId="5D679727"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/mnt/ssd2/rawdata/2016/NonStitchedFlows/Archive/10</w:t>
      </w:r>
    </w:p>
    <w:p w14:paraId="6A1EAD4D"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/mnt/ssd2/rawdata/2016/NonStitchedFlows/Archive/11</w:t>
      </w:r>
    </w:p>
    <w:p w14:paraId="35EB3FA9"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/mnt/ssd2/rawdata/2016/NonStitchedFlows/Archive/12</w:t>
      </w:r>
    </w:p>
    <w:p w14:paraId="1CF60453" w14:textId="77777777"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/mnt/ssd2/rawdata/2016/NonStitchedFlows/toStitch2017</w:t>
      </w:r>
    </w:p>
    <w:p w14:paraId="5DBCE17B" w14:textId="77777777" w:rsidR="00592E59" w:rsidRDefault="00592E59"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p>
    <w:p w14:paraId="3223218C" w14:textId="77777777" w:rsidR="00592E59" w:rsidRDefault="00592E59"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p>
    <w:p w14:paraId="25109409" w14:textId="045576D8" w:rsidR="00BA3EF2" w:rsidRDefault="00BA3EF2" w:rsidP="00BA3E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4"/>
          <w:szCs w:val="24"/>
        </w:rPr>
      </w:pPr>
      <w:r>
        <w:rPr>
          <w:rFonts w:ascii="Menlo" w:hAnsi="Menlo" w:cs="Menlo"/>
          <w:color w:val="000000"/>
          <w:sz w:val="24"/>
          <w:szCs w:val="24"/>
        </w:rPr>
        <w:t xml:space="preserve"> </w:t>
      </w:r>
    </w:p>
    <w:p w14:paraId="79CEC3C6" w14:textId="77777777" w:rsidR="00BA3EF2" w:rsidRDefault="00BA3EF2"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107E9740" w14:textId="77777777" w:rsidR="00E91BF2" w:rsidRDefault="00E91BF2"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5C89042F" w14:textId="77777777" w:rsidR="00E91BF2" w:rsidRDefault="00E91BF2"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19DB827A" w14:textId="77777777" w:rsidR="00126746" w:rsidRDefault="00126746">
      <w:pPr>
        <w:rPr>
          <w:rFonts w:ascii="Menlo" w:hAnsi="Menlo" w:cs="Menlo"/>
          <w:b/>
          <w:color w:val="000000"/>
          <w:sz w:val="28"/>
        </w:rPr>
      </w:pPr>
      <w:r>
        <w:rPr>
          <w:rFonts w:ascii="Menlo" w:hAnsi="Menlo" w:cs="Menlo"/>
          <w:b/>
          <w:color w:val="000000"/>
          <w:sz w:val="28"/>
        </w:rPr>
        <w:br w:type="page"/>
      </w:r>
    </w:p>
    <w:p w14:paraId="4FF03942" w14:textId="00E9868D" w:rsidR="00E91BF2" w:rsidRPr="003F3AF5" w:rsidRDefault="00E91BF2" w:rsidP="003F3AF5">
      <w:pPr>
        <w:rPr>
          <w:rFonts w:ascii="Menlo" w:hAnsi="Menlo" w:cs="Menlo"/>
          <w:color w:val="000000"/>
        </w:rPr>
      </w:pPr>
      <w:r w:rsidRPr="002F3FCA">
        <w:rPr>
          <w:rFonts w:ascii="Menlo" w:hAnsi="Menlo" w:cs="Menlo"/>
          <w:b/>
          <w:color w:val="000000"/>
          <w:sz w:val="28"/>
        </w:rPr>
        <w:lastRenderedPageBreak/>
        <w:t>Future work and incomplete modules as of May 4, 2017</w:t>
      </w:r>
    </w:p>
    <w:p w14:paraId="637D2726" w14:textId="22CE3EF6" w:rsidR="00E91BF2" w:rsidRPr="002F3FCA" w:rsidRDefault="00E91BF2" w:rsidP="00E91BF2">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2F3FCA">
        <w:rPr>
          <w:rFonts w:eastAsiaTheme="minorHAnsi" w:cs="Helvetica"/>
          <w:b/>
          <w:color w:val="000000" w:themeColor="text1"/>
          <w:sz w:val="28"/>
        </w:rPr>
        <w:t>DNS Hostname in ELK:</w:t>
      </w:r>
      <w:r w:rsidRPr="002F3FCA">
        <w:rPr>
          <w:rFonts w:eastAsiaTheme="minorHAnsi" w:cs="Helvetica"/>
          <w:color w:val="000000" w:themeColor="text1"/>
          <w:sz w:val="28"/>
        </w:rPr>
        <w:t xml:space="preserve"> Currently, we only have AS names going in to ELK with the help of dictionary plugin in logstash. This dictionary has ‘ASNUMBER’:’ASNAME’. Similarly, we want to extend this concept to IPAddresses too such that we have a dictionary containing ‘IPADDRESS’:’HOSTNAME’. </w:t>
      </w:r>
      <w:r w:rsidR="00D80E63" w:rsidRPr="002F3FCA">
        <w:rPr>
          <w:rFonts w:eastAsiaTheme="minorHAnsi" w:cs="Helvetica"/>
          <w:color w:val="000000" w:themeColor="text1"/>
          <w:sz w:val="28"/>
        </w:rPr>
        <w:t xml:space="preserve">This dictionary will be restricted only to top IP addresses (in terms of input bytes). </w:t>
      </w:r>
      <w:r w:rsidR="007266BD" w:rsidRPr="002F3FCA">
        <w:rPr>
          <w:rFonts w:eastAsiaTheme="minorHAnsi" w:cs="Helvetica"/>
          <w:color w:val="000000" w:themeColor="text1"/>
          <w:sz w:val="28"/>
        </w:rPr>
        <w:t>We also have to setup a provision so that this dictionary is updated with new entries as we see more top flows in data.</w:t>
      </w:r>
    </w:p>
    <w:p w14:paraId="18342077" w14:textId="57250CA2" w:rsidR="007266BD" w:rsidRPr="002F3FCA" w:rsidRDefault="007266BD" w:rsidP="007266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rPr>
          <w:rFonts w:eastAsiaTheme="minorHAnsi" w:cs="Helvetica"/>
          <w:color w:val="000000" w:themeColor="text1"/>
          <w:sz w:val="28"/>
        </w:rPr>
      </w:pPr>
      <w:r w:rsidRPr="002F3FCA">
        <w:rPr>
          <w:rFonts w:eastAsiaTheme="minorHAnsi" w:cs="Helvetica"/>
          <w:color w:val="000000" w:themeColor="text1"/>
          <w:sz w:val="28"/>
        </w:rPr>
        <w:t>Another good way to approach this problem is using DNS plugin in Logstash itself. It worked in the past. But it doesn’t seem to be working as of now. Also, this might be an inefficient approach because we will be sending way too much queries to DNS servers, which might block us thinking a DDOS perpetrator. So, we can explore this option but dictionary approach is more feasible as of now.</w:t>
      </w:r>
    </w:p>
    <w:p w14:paraId="6D4ABFA2" w14:textId="52F5EBE3" w:rsidR="00773CEF" w:rsidRPr="002F3FCA" w:rsidRDefault="00773CEF" w:rsidP="00773CEF">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2F3FCA">
        <w:rPr>
          <w:rFonts w:eastAsiaTheme="minorHAnsi" w:cs="Helvetica"/>
          <w:b/>
          <w:color w:val="000000" w:themeColor="text1"/>
          <w:sz w:val="28"/>
        </w:rPr>
        <w:t>Last Day Stitching:</w:t>
      </w:r>
      <w:r w:rsidRPr="002F3FCA">
        <w:rPr>
          <w:rFonts w:eastAsiaTheme="minorHAnsi" w:cs="Helvetica"/>
          <w:color w:val="000000" w:themeColor="text1"/>
          <w:sz w:val="28"/>
        </w:rPr>
        <w:t xml:space="preserve"> Our stitching script went through some modification and is currently working fine </w:t>
      </w:r>
      <w:r w:rsidR="00D72B4C" w:rsidRPr="002F3FCA">
        <w:rPr>
          <w:rFonts w:eastAsiaTheme="minorHAnsi" w:cs="Helvetica"/>
          <w:color w:val="000000" w:themeColor="text1"/>
          <w:sz w:val="28"/>
        </w:rPr>
        <w:t xml:space="preserve">as long as we provide it ‘data in right order to read’. For a flow </w:t>
      </w:r>
      <w:r w:rsidR="00C918F7" w:rsidRPr="002F3FCA">
        <w:rPr>
          <w:rFonts w:eastAsiaTheme="minorHAnsi" w:cs="Helvetica"/>
          <w:color w:val="000000" w:themeColor="text1"/>
          <w:sz w:val="28"/>
        </w:rPr>
        <w:t>that</w:t>
      </w:r>
      <w:r w:rsidR="00D72B4C" w:rsidRPr="002F3FCA">
        <w:rPr>
          <w:rFonts w:eastAsiaTheme="minorHAnsi" w:cs="Helvetica"/>
          <w:color w:val="000000" w:themeColor="text1"/>
          <w:sz w:val="28"/>
        </w:rPr>
        <w:t xml:space="preserve"> goes on for multiple days, the script will stitch all of the days together, except the last day. This is a bug. </w:t>
      </w:r>
      <w:r w:rsidR="0046019C" w:rsidRPr="002F3FCA">
        <w:rPr>
          <w:rFonts w:eastAsiaTheme="minorHAnsi" w:cs="Helvetica"/>
          <w:color w:val="000000" w:themeColor="text1"/>
          <w:sz w:val="28"/>
        </w:rPr>
        <w:t xml:space="preserve">For example- a flow that goes on for 11 days will have stitched with 10 days as one record and another record of the last day. </w:t>
      </w:r>
    </w:p>
    <w:p w14:paraId="1B6D6123" w14:textId="7A380E26" w:rsidR="00E26C14" w:rsidRPr="002F3FCA" w:rsidRDefault="00E26C14" w:rsidP="00E26C1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rPr>
          <w:rFonts w:eastAsiaTheme="minorHAnsi" w:cs="Helvetica"/>
          <w:color w:val="000000" w:themeColor="text1"/>
          <w:sz w:val="28"/>
        </w:rPr>
      </w:pPr>
      <w:r w:rsidRPr="002F3FCA">
        <w:rPr>
          <w:rFonts w:eastAsiaTheme="minorHAnsi" w:cs="Helvetica"/>
          <w:color w:val="000000" w:themeColor="text1"/>
          <w:sz w:val="28"/>
        </w:rPr>
        <w:t>Most probable cause is in the java file Stitcher.java.</w:t>
      </w:r>
    </w:p>
    <w:p w14:paraId="6773A527" w14:textId="77777777" w:rsidR="000F4BC1" w:rsidRPr="002F3FCA" w:rsidRDefault="004125C5" w:rsidP="004125C5">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2F3FCA">
        <w:rPr>
          <w:rFonts w:eastAsiaTheme="minorHAnsi" w:cs="Helvetica"/>
          <w:b/>
          <w:color w:val="000000" w:themeColor="text1"/>
          <w:sz w:val="28"/>
        </w:rPr>
        <w:t>Logstash as Service:</w:t>
      </w:r>
      <w:r w:rsidRPr="002F3FCA">
        <w:rPr>
          <w:rFonts w:eastAsiaTheme="minorHAnsi" w:cs="Helvetica"/>
          <w:color w:val="000000" w:themeColor="text1"/>
          <w:sz w:val="28"/>
        </w:rPr>
        <w:t xml:space="preserve"> Currently, we are running logstash manually as a background process. In order to stop logstash, we search for it’s PID and manually kill it. You can find PID by using top and looking at the process with name java and usually taking a lot of memory and CPU after elasticsearch itself.</w:t>
      </w:r>
    </w:p>
    <w:p w14:paraId="69B3904D" w14:textId="4DFD9768" w:rsidR="009B7CAE" w:rsidRPr="002F3FCA" w:rsidRDefault="000F4BC1" w:rsidP="007859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rPr>
          <w:rFonts w:eastAsiaTheme="minorHAnsi" w:cs="Helvetica"/>
          <w:color w:val="000000" w:themeColor="text1"/>
          <w:sz w:val="28"/>
        </w:rPr>
      </w:pPr>
      <w:r w:rsidRPr="002F3FCA">
        <w:rPr>
          <w:rFonts w:eastAsiaTheme="minorHAnsi" w:cs="Helvetica"/>
          <w:color w:val="000000" w:themeColor="text1"/>
          <w:sz w:val="28"/>
        </w:rPr>
        <w:t xml:space="preserve">This is a bug since we should be able to run logstash as a service like –‘ service logstash start’ or ‘ systemctl start logstash’. Most probable cause is file permissions. There seems to be some logstash folder or files which are not given permission to the user ‘logstash’. </w:t>
      </w:r>
    </w:p>
    <w:p w14:paraId="208D0765" w14:textId="77777777" w:rsidR="005768C6" w:rsidRDefault="00785973" w:rsidP="00F91F1B">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2F3FCA">
        <w:rPr>
          <w:rFonts w:eastAsiaTheme="minorHAnsi" w:cs="Helvetica"/>
          <w:b/>
          <w:color w:val="000000" w:themeColor="text1"/>
          <w:sz w:val="28"/>
        </w:rPr>
        <w:t>Flow-profiling:</w:t>
      </w:r>
      <w:r w:rsidRPr="002F3FCA">
        <w:rPr>
          <w:rFonts w:eastAsiaTheme="minorHAnsi" w:cs="Helvetica"/>
          <w:color w:val="000000" w:themeColor="text1"/>
          <w:sz w:val="28"/>
        </w:rPr>
        <w:t xml:space="preserve"> Although the entire pipeline for generating and importing flowprofiles is in place and well documented, the process itself is </w:t>
      </w:r>
      <w:r w:rsidRPr="002F3FCA">
        <w:rPr>
          <w:rFonts w:eastAsiaTheme="minorHAnsi" w:cs="Helvetica"/>
          <w:color w:val="000000" w:themeColor="text1"/>
          <w:sz w:val="28"/>
        </w:rPr>
        <w:lastRenderedPageBreak/>
        <w:t>inefficient. The problem is when we run nfdump command to get flowprofile for a flow with 5 tuples, it fetches all of its raw records from nfdump. If the flow is really long and goes over multiple days, nfdump process closes automatically. For example, while working with flows which were larger than 500MB, i.e flows exceeding TB’s, I had to restart nfdump process multiple times for example at 500flows, 900flows, 1600flows. But once the flow started to be smaller</w:t>
      </w:r>
      <w:r w:rsidR="001B36D7" w:rsidRPr="002F3FCA">
        <w:rPr>
          <w:rFonts w:eastAsiaTheme="minorHAnsi" w:cs="Helvetica"/>
          <w:color w:val="000000" w:themeColor="text1"/>
          <w:sz w:val="28"/>
        </w:rPr>
        <w:t>, the process ran fine and didn’t close automatically. This is a bug either with my bash script which we run on flowproc or nfdump as a process, or flowproc server which kills a process if it runs over a certain time threshold.</w:t>
      </w:r>
      <w:r w:rsidR="008833CF" w:rsidRPr="002F3FCA">
        <w:rPr>
          <w:rFonts w:eastAsiaTheme="minorHAnsi" w:cs="Helvetica"/>
          <w:color w:val="000000" w:themeColor="text1"/>
          <w:sz w:val="28"/>
        </w:rPr>
        <w:t xml:space="preserve"> </w:t>
      </w:r>
    </w:p>
    <w:p w14:paraId="3FD2A0F4" w14:textId="77777777" w:rsidR="005768C6" w:rsidRPr="0050647D" w:rsidRDefault="005768C6" w:rsidP="00F91F1B">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50647D">
        <w:rPr>
          <w:rFonts w:eastAsiaTheme="minorHAnsi" w:cs="Helvetica"/>
          <w:b/>
          <w:color w:val="000000" w:themeColor="text1"/>
          <w:sz w:val="28"/>
        </w:rPr>
        <w:t>Updates to netflow Dashboard</w:t>
      </w:r>
      <w:r w:rsidRPr="0050647D">
        <w:rPr>
          <w:rFonts w:eastAsiaTheme="minorHAnsi" w:cs="Helvetica"/>
          <w:color w:val="000000" w:themeColor="text1"/>
          <w:sz w:val="28"/>
        </w:rPr>
        <w:t xml:space="preserve">:The dashboard is a simple html file with javascript. You can find it - </w:t>
      </w:r>
    </w:p>
    <w:p w14:paraId="650F650A" w14:textId="77777777" w:rsidR="005768C6" w:rsidRPr="0050647D" w:rsidRDefault="005768C6" w:rsidP="005768C6">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50647D">
        <w:rPr>
          <w:rFonts w:eastAsiaTheme="minorHAnsi" w:cs="Helvetica"/>
          <w:color w:val="000000" w:themeColor="text1"/>
          <w:sz w:val="28"/>
        </w:rPr>
        <w:t>/var/www/nginxsite.com/public_html/</w:t>
      </w:r>
    </w:p>
    <w:p w14:paraId="071064F4" w14:textId="1AA4194F" w:rsidR="005768C6" w:rsidRPr="0050647D" w:rsidRDefault="005768C6" w:rsidP="005768C6">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HAnsi" w:cs="Helvetica"/>
          <w:color w:val="000000" w:themeColor="text1"/>
          <w:sz w:val="28"/>
        </w:rPr>
      </w:pPr>
      <w:r w:rsidRPr="0050647D">
        <w:rPr>
          <w:rFonts w:eastAsiaTheme="minorHAnsi" w:cs="Helvetica"/>
          <w:color w:val="000000" w:themeColor="text1"/>
          <w:sz w:val="28"/>
        </w:rPr>
        <w:t xml:space="preserve"> </w:t>
      </w:r>
    </w:p>
    <w:p w14:paraId="5B028134" w14:textId="77777777" w:rsidR="00E91BF2" w:rsidRDefault="00E91BF2"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6863E7B8" w14:textId="77777777" w:rsidR="00E05893" w:rsidRDefault="00E05893">
      <w:pPr>
        <w:rPr>
          <w:rFonts w:ascii="Menlo" w:hAnsi="Menlo" w:cs="Menlo"/>
          <w:b/>
          <w:color w:val="FF0000"/>
        </w:rPr>
      </w:pPr>
      <w:r>
        <w:rPr>
          <w:rFonts w:ascii="Menlo" w:hAnsi="Menlo" w:cs="Menlo"/>
          <w:b/>
          <w:color w:val="FF0000"/>
        </w:rPr>
        <w:br w:type="page"/>
      </w:r>
    </w:p>
    <w:p w14:paraId="0E6E5D88" w14:textId="4C86BF40" w:rsidR="00E91BF2" w:rsidRPr="00E91BF2" w:rsidRDefault="00E91BF2"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color w:val="FF0000"/>
        </w:rPr>
      </w:pPr>
      <w:r>
        <w:rPr>
          <w:rFonts w:ascii="Menlo" w:hAnsi="Menlo" w:cs="Menlo"/>
          <w:b/>
          <w:color w:val="FF0000"/>
        </w:rPr>
        <w:lastRenderedPageBreak/>
        <w:t>------</w:t>
      </w:r>
      <w:r w:rsidRPr="00E91BF2">
        <w:rPr>
          <w:rFonts w:ascii="Menlo" w:hAnsi="Menlo" w:cs="Menlo"/>
          <w:b/>
          <w:color w:val="FF0000"/>
        </w:rPr>
        <w:t xml:space="preserve">END OF FORMAL DOCUMENTATION - </w:t>
      </w:r>
      <w:r>
        <w:rPr>
          <w:rFonts w:ascii="Menlo" w:hAnsi="Menlo" w:cs="Menlo"/>
          <w:b/>
          <w:color w:val="FF0000"/>
        </w:rPr>
        <w:t>PRACTICE QUERIES BELOW------</w:t>
      </w:r>
    </w:p>
    <w:p w14:paraId="69411365"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r w:rsidRPr="00BA4DBB">
        <w:rPr>
          <w:rFonts w:ascii="Menlo" w:hAnsi="Menlo" w:cs="Menlo"/>
          <w:b/>
          <w:bCs/>
          <w:color w:val="000000"/>
        </w:rPr>
        <w:t>Query to aggregate with ips for africa data</w:t>
      </w:r>
    </w:p>
    <w:p w14:paraId="0091EBED"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79149B97"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b/>
          <w:bCs/>
          <w:color w:val="000000"/>
        </w:rPr>
        <w:t>PREPARE AGGREGATED DATA FROM RAW DATA-</w:t>
      </w:r>
    </w:p>
    <w:p w14:paraId="26A1EE6A"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2D440F95"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day_start=01 day_end=30 month=06 year=2015; for day in $(seq -w $day_start $day_end); do nfdump -R $month/$day  -o csv -n 0 -A srcas,dstas -s record/bytes &gt; /home/aasingh/temp.csv; cut --complement -d, -f 1-12,14-17,20-48 /home/aasingh/temp.csv &gt; /home/aasingh/aggregateflows/$month$day$year.csv ;wc -l /home/aasingh/aggregateflows/$month$day$year.csv; done</w:t>
      </w:r>
    </w:p>
    <w:p w14:paraId="27168E03"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2752DC7D"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r w:rsidRPr="00BA4DBB">
        <w:rPr>
          <w:rFonts w:ascii="Menlo" w:hAnsi="Menlo" w:cs="Menlo"/>
          <w:b/>
          <w:bCs/>
          <w:color w:val="000000"/>
        </w:rPr>
        <w:t>AFTER PREPARING AGGREGATED DATA COPY TO FOLDER ON 121 SERVER -</w:t>
      </w:r>
    </w:p>
    <w:p w14:paraId="30E16142"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515CDD25"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 xml:space="preserve"> </w:t>
      </w:r>
    </w:p>
    <w:p w14:paraId="729CA8CF"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r w:rsidRPr="00BA4DBB">
        <w:rPr>
          <w:rFonts w:ascii="Menlo" w:hAnsi="Menlo" w:cs="Menlo"/>
          <w:b/>
          <w:bCs/>
          <w:color w:val="000000"/>
        </w:rPr>
        <w:t>REMOVE THE TOP AND BOTTOM LINES FROM AGGREGATED DATA-</w:t>
      </w:r>
    </w:p>
    <w:p w14:paraId="7F04FB44"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0FFCE427" w14:textId="6758B0FD" w:rsidR="00BA4DBB" w:rsidRPr="00BA4DBB" w:rsidRDefault="00954431"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Pr>
          <w:rFonts w:ascii="Menlo" w:hAnsi="Menlo" w:cs="Menlo"/>
          <w:color w:val="000000"/>
        </w:rPr>
        <w:t>location=/mnt/ssd2/rawdata/2016/ASDATA/;for file in $location/*.csv; do tail -n +2 $file &gt; $location/temp.csv ; sudo rm $file; head -n -3 $location/temp.csv &gt; $file ; done</w:t>
      </w:r>
    </w:p>
    <w:p w14:paraId="73C96F60"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b/>
          <w:bCs/>
          <w:color w:val="000000"/>
        </w:rPr>
        <w:t>RUN THE PYTHON CODE TO ADD DATE AND PROCESS IT</w:t>
      </w:r>
    </w:p>
    <w:p w14:paraId="11C2B375"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756B5376"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cd /home/aasingh/environments/data/</w:t>
      </w:r>
    </w:p>
    <w:p w14:paraId="316DCC68"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python astable.py 31 12</w:t>
      </w:r>
    </w:p>
    <w:p w14:paraId="5C47730B"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3C154EDA"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i/>
          <w:iCs/>
          <w:color w:val="000000"/>
        </w:rPr>
        <w:t>that is - python astable.py date month (only if filename pattern is monthNameYear.csv. Change python code if file name pattern changes)</w:t>
      </w:r>
    </w:p>
    <w:p w14:paraId="187EE394"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56ED6B32"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b/>
          <w:bCs/>
          <w:color w:val="000000"/>
        </w:rPr>
        <w:t>a quick solution to some months -</w:t>
      </w:r>
    </w:p>
    <w:p w14:paraId="6D365379"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for month in {03..12}; do python astable.py 30 $month; done</w:t>
      </w:r>
    </w:p>
    <w:p w14:paraId="582D41E4" w14:textId="3E800A2B" w:rsidR="00BA4DBB" w:rsidRPr="00BA4DBB" w:rsidRDefault="006450C1"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Pr>
          <w:rFonts w:ascii="Menlo" w:hAnsi="Menlo" w:cs="Menlo"/>
          <w:color w:val="000000"/>
        </w:rPr>
        <w:t>for day in {05..30}; do python astable.py $day 06; done</w:t>
      </w:r>
    </w:p>
    <w:p w14:paraId="5B45A842"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b/>
          <w:bCs/>
          <w:color w:val="000000"/>
        </w:rPr>
        <w:t xml:space="preserve">Paste it to elk location for filebeat to automatically send these logs </w:t>
      </w:r>
      <w:r w:rsidRPr="00BA4DBB">
        <w:rPr>
          <w:rFonts w:ascii="Menlo" w:hAnsi="Menlo" w:cs="Menlo"/>
          <w:b/>
          <w:bCs/>
          <w:color w:val="000000"/>
        </w:rPr>
        <w:lastRenderedPageBreak/>
        <w:t>to ELK-</w:t>
      </w:r>
    </w:p>
    <w:p w14:paraId="1A54E36A"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45A52184"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cp /mnt/ssd/2015/ASDATA/processedAggregatedData/10*_mod.csv /home/elkdata/files/asdata/</w:t>
      </w:r>
    </w:p>
    <w:p w14:paraId="6B038DC8"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026320C7"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r w:rsidRPr="00BA4DBB">
        <w:rPr>
          <w:rFonts w:ascii="Menlo" w:hAnsi="Menlo" w:cs="Menlo"/>
          <w:b/>
          <w:bCs/>
          <w:color w:val="000000"/>
        </w:rPr>
        <w:t>Query for everything (while, if, for, enumeration) working on demo dataset</w:t>
      </w:r>
    </w:p>
    <w:p w14:paraId="2FED3428"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39F6AF69"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IFS=","; cat /home/aasingh/environments/outputfile.csv | while read sip sport dip dport proto input_bytes date_start date_end year_start month_start day_start year_end month_end day_end ; do if [ $month_start -eq $month_end ]; then for n in "flowpro" "root_env" ; do ls $n; done ; else echo "run for both months entirely"; fi; done</w:t>
      </w:r>
    </w:p>
    <w:p w14:paraId="47B4278F"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655E7FAD"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7554EACF"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r w:rsidRPr="00BA4DBB">
        <w:rPr>
          <w:rFonts w:ascii="Menlo" w:hAnsi="Menlo" w:cs="Menlo"/>
          <w:b/>
          <w:bCs/>
          <w:color w:val="000000"/>
        </w:rPr>
        <w:t>Query for if else with csv reading and dates</w:t>
      </w:r>
    </w:p>
    <w:p w14:paraId="55C0F4AB"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66772C7F"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IFS=","; cat /home/aasingh/environments/outputfile.csv | while read sip sport dip dport proto input_bytes date_start date_end year_start month_start day_start year_end month_end day_end ; do if [ $month_start -eq $month_end ]; then echo "run for just the days the flow happened"; else echo "run for both months entirely"; fi; done</w:t>
      </w:r>
    </w:p>
    <w:p w14:paraId="04F2DEF4"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p>
    <w:p w14:paraId="745FEFCF"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r w:rsidRPr="00BA4DBB">
        <w:rPr>
          <w:rFonts w:ascii="Menlo" w:hAnsi="Menlo" w:cs="Menlo"/>
          <w:b/>
          <w:bCs/>
          <w:color w:val="000000"/>
        </w:rPr>
        <w:t xml:space="preserve">Query to end to the end of line </w:t>
      </w:r>
    </w:p>
    <w:p w14:paraId="1F7FC8BE"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0444F446"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 xml:space="preserve">sed "/^/ s/$/,$test/" /home/aasingh/flowpro/flowsreplica.csv </w:t>
      </w:r>
    </w:p>
    <w:p w14:paraId="645BCD56"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30E14704"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4D6E3813"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r w:rsidRPr="00BA4DBB">
        <w:rPr>
          <w:rFonts w:ascii="Menlo" w:hAnsi="Menlo" w:cs="Menlo"/>
          <w:b/>
          <w:bCs/>
          <w:color w:val="000000"/>
        </w:rPr>
        <w:t>Query for if else</w:t>
      </w:r>
    </w:p>
    <w:p w14:paraId="1869FFA8"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35817FD6"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if [ $(echo $TEST |cut -d'-' -f 1) -eq 2016 ]; then echo "yo"; else echo "nada"; fi</w:t>
      </w:r>
    </w:p>
    <w:p w14:paraId="44120A3C"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p>
    <w:p w14:paraId="031F834E"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r w:rsidRPr="00BA4DBB">
        <w:rPr>
          <w:rFonts w:ascii="Menlo" w:hAnsi="Menlo" w:cs="Menlo"/>
          <w:b/>
          <w:bCs/>
          <w:color w:val="000000"/>
        </w:rPr>
        <w:lastRenderedPageBreak/>
        <w:t>Query to access directory using date start/end</w:t>
      </w:r>
    </w:p>
    <w:p w14:paraId="6AFD0334"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0770C0C2"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ls /media/REMOTE_SHARES/flow-store/rtr.losa.transpac/"$(echo $TEST |cut -d'-' -f 1)"/"$(echo $TEST |cut -d'-' -f 2)"/"$(echo $TEST |cut -d'-' -f 3| cut -d' ' -f 1)"</w:t>
      </w:r>
    </w:p>
    <w:p w14:paraId="0B9F7506"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7F591089"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r w:rsidRPr="00BA4DBB">
        <w:rPr>
          <w:rFonts w:ascii="Menlo" w:hAnsi="Menlo" w:cs="Menlo"/>
          <w:b/>
          <w:bCs/>
          <w:color w:val="000000"/>
        </w:rPr>
        <w:t>Query to get day month year in csv</w:t>
      </w:r>
    </w:p>
    <w:p w14:paraId="16DC622A"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1FAEAB9E"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IFS=",";cat /home/aasingh/flowpro/flows.csv | while read sip sport dip dport proto input_bytes date_start date_end; do echo "$date_start" | cut -d'-' -f 3| cut -d' ' -f 1; done</w:t>
      </w:r>
    </w:p>
    <w:p w14:paraId="0AFA9562"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p>
    <w:p w14:paraId="4A4180EE"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b/>
          <w:bCs/>
          <w:color w:val="000000"/>
        </w:rPr>
      </w:pPr>
      <w:r w:rsidRPr="00BA4DBB">
        <w:rPr>
          <w:rFonts w:ascii="Menlo" w:hAnsi="Menlo" w:cs="Menlo"/>
          <w:b/>
          <w:bCs/>
          <w:color w:val="000000"/>
        </w:rPr>
        <w:t>Query to get result above 10000</w:t>
      </w:r>
    </w:p>
    <w:p w14:paraId="4DFC0A5E"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w:t>
      </w:r>
    </w:p>
    <w:p w14:paraId="5926A52B"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f you need big deep pagination, I think only one variant of solution is to increase value max_result_window</w:t>
      </w:r>
    </w:p>
    <w:p w14:paraId="3A9B477A"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curl -XPUT "http://localhost:9200/my_index/_settings" -d '{ "index" : { "max_result_window" : 500000 } }'</w:t>
      </w:r>
    </w:p>
    <w:p w14:paraId="7211D987"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r w:rsidRPr="00BA4DBB">
        <w:rPr>
          <w:rFonts w:ascii="Menlo" w:hAnsi="Menlo" w:cs="Menlo"/>
          <w:color w:val="000000"/>
        </w:rPr>
        <w:t>The increase in memory usage, I is not found for values of ~ 100k</w:t>
      </w:r>
    </w:p>
    <w:p w14:paraId="31D2F173" w14:textId="77777777" w:rsidR="00BA4DBB" w:rsidRPr="00BA4DBB" w:rsidRDefault="00BA4DBB" w:rsidP="00BA4D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p w14:paraId="6E82BC12" w14:textId="77777777" w:rsidR="00BA4DBB" w:rsidRPr="009C041B" w:rsidRDefault="00BA4DBB" w:rsidP="003E253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rPr>
      </w:pPr>
    </w:p>
    <w:sectPr w:rsidR="00BA4DBB" w:rsidRPr="009C041B" w:rsidSect="005411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ProximaNova-Semibold">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27DF5"/>
    <w:multiLevelType w:val="hybridMultilevel"/>
    <w:tmpl w:val="7DA227A4"/>
    <w:lvl w:ilvl="0" w:tplc="FC0C14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5D5BE9"/>
    <w:multiLevelType w:val="hybridMultilevel"/>
    <w:tmpl w:val="8046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1F3A58"/>
    <w:multiLevelType w:val="hybridMultilevel"/>
    <w:tmpl w:val="0450BA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AAE7256"/>
    <w:multiLevelType w:val="hybridMultilevel"/>
    <w:tmpl w:val="D974F26E"/>
    <w:lvl w:ilvl="0" w:tplc="E2F0C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457F85"/>
    <w:multiLevelType w:val="hybridMultilevel"/>
    <w:tmpl w:val="AE00B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FC5A49"/>
    <w:multiLevelType w:val="hybridMultilevel"/>
    <w:tmpl w:val="BBF0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2A375F"/>
    <w:multiLevelType w:val="hybridMultilevel"/>
    <w:tmpl w:val="3230A59A"/>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1">
    <w:nsid w:val="2B6F0045"/>
    <w:multiLevelType w:val="hybridMultilevel"/>
    <w:tmpl w:val="FA729344"/>
    <w:lvl w:ilvl="0" w:tplc="D8C0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806CCF"/>
    <w:multiLevelType w:val="hybridMultilevel"/>
    <w:tmpl w:val="D974F26E"/>
    <w:lvl w:ilvl="0" w:tplc="E2F0C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04404D"/>
    <w:multiLevelType w:val="hybridMultilevel"/>
    <w:tmpl w:val="D974F26E"/>
    <w:lvl w:ilvl="0" w:tplc="E2F0C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BA26B9"/>
    <w:multiLevelType w:val="hybridMultilevel"/>
    <w:tmpl w:val="FA5C5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460C8F"/>
    <w:multiLevelType w:val="hybridMultilevel"/>
    <w:tmpl w:val="70C4A16A"/>
    <w:lvl w:ilvl="0" w:tplc="136450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280696"/>
    <w:multiLevelType w:val="hybridMultilevel"/>
    <w:tmpl w:val="3430A5DA"/>
    <w:lvl w:ilvl="0" w:tplc="E2F0C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FE676A"/>
    <w:multiLevelType w:val="hybridMultilevel"/>
    <w:tmpl w:val="1F544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D452AB"/>
    <w:multiLevelType w:val="hybridMultilevel"/>
    <w:tmpl w:val="80CA4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F35E72"/>
    <w:multiLevelType w:val="hybridMultilevel"/>
    <w:tmpl w:val="D974F26E"/>
    <w:lvl w:ilvl="0" w:tplc="E2F0C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F7000A"/>
    <w:multiLevelType w:val="hybridMultilevel"/>
    <w:tmpl w:val="96F84A8C"/>
    <w:lvl w:ilvl="0" w:tplc="E0EAF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13063"/>
    <w:multiLevelType w:val="hybridMultilevel"/>
    <w:tmpl w:val="58BC9CC4"/>
    <w:lvl w:ilvl="0" w:tplc="E2F0C07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753FE2"/>
    <w:multiLevelType w:val="hybridMultilevel"/>
    <w:tmpl w:val="93908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800DD56">
      <w:numFmt w:val="bullet"/>
      <w:lvlText w:val="-"/>
      <w:lvlJc w:val="left"/>
      <w:pPr>
        <w:ind w:left="2160" w:hanging="360"/>
      </w:pPr>
      <w:rPr>
        <w:rFonts w:ascii="AppleSystemUIFont" w:eastAsiaTheme="minorEastAsia" w:hAnsi="AppleSystemUIFont" w:cs="AppleSystemUIFon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D8005C"/>
    <w:multiLevelType w:val="hybridMultilevel"/>
    <w:tmpl w:val="D974F26E"/>
    <w:lvl w:ilvl="0" w:tplc="E2F0C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AA7FF3"/>
    <w:multiLevelType w:val="hybridMultilevel"/>
    <w:tmpl w:val="D97C295E"/>
    <w:lvl w:ilvl="0" w:tplc="E2F0C07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8"/>
  </w:num>
  <w:num w:numId="4">
    <w:abstractNumId w:val="9"/>
  </w:num>
  <w:num w:numId="5">
    <w:abstractNumId w:val="19"/>
  </w:num>
  <w:num w:numId="6">
    <w:abstractNumId w:val="6"/>
  </w:num>
  <w:num w:numId="7">
    <w:abstractNumId w:val="22"/>
  </w:num>
  <w:num w:numId="8">
    <w:abstractNumId w:val="13"/>
  </w:num>
  <w:num w:numId="9">
    <w:abstractNumId w:val="24"/>
  </w:num>
  <w:num w:numId="10">
    <w:abstractNumId w:val="21"/>
  </w:num>
  <w:num w:numId="11">
    <w:abstractNumId w:val="14"/>
  </w:num>
  <w:num w:numId="12">
    <w:abstractNumId w:val="7"/>
  </w:num>
  <w:num w:numId="13">
    <w:abstractNumId w:val="18"/>
  </w:num>
  <w:num w:numId="14">
    <w:abstractNumId w:val="1"/>
  </w:num>
  <w:num w:numId="15">
    <w:abstractNumId w:val="2"/>
  </w:num>
  <w:num w:numId="16">
    <w:abstractNumId w:val="3"/>
  </w:num>
  <w:num w:numId="17">
    <w:abstractNumId w:val="0"/>
  </w:num>
  <w:num w:numId="18">
    <w:abstractNumId w:val="12"/>
  </w:num>
  <w:num w:numId="19">
    <w:abstractNumId w:val="23"/>
  </w:num>
  <w:num w:numId="20">
    <w:abstractNumId w:val="20"/>
  </w:num>
  <w:num w:numId="21">
    <w:abstractNumId w:val="16"/>
  </w:num>
  <w:num w:numId="22">
    <w:abstractNumId w:val="11"/>
  </w:num>
  <w:num w:numId="23">
    <w:abstractNumId w:val="15"/>
  </w:num>
  <w:num w:numId="24">
    <w:abstractNumId w:val="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89"/>
    <w:rsid w:val="00000E0A"/>
    <w:rsid w:val="000043D6"/>
    <w:rsid w:val="00023E37"/>
    <w:rsid w:val="00024C9B"/>
    <w:rsid w:val="0002677C"/>
    <w:rsid w:val="000271B3"/>
    <w:rsid w:val="00041364"/>
    <w:rsid w:val="0004173B"/>
    <w:rsid w:val="00041D7D"/>
    <w:rsid w:val="000637A6"/>
    <w:rsid w:val="000726ED"/>
    <w:rsid w:val="0007309C"/>
    <w:rsid w:val="00084C52"/>
    <w:rsid w:val="00086FFA"/>
    <w:rsid w:val="00087326"/>
    <w:rsid w:val="000B3597"/>
    <w:rsid w:val="000C2903"/>
    <w:rsid w:val="000C48EC"/>
    <w:rsid w:val="000D487D"/>
    <w:rsid w:val="000D6777"/>
    <w:rsid w:val="000E33E8"/>
    <w:rsid w:val="000E5ED1"/>
    <w:rsid w:val="000E5FE8"/>
    <w:rsid w:val="000E70C1"/>
    <w:rsid w:val="000F1C44"/>
    <w:rsid w:val="000F4BC1"/>
    <w:rsid w:val="00105BD0"/>
    <w:rsid w:val="0010616F"/>
    <w:rsid w:val="00110BC0"/>
    <w:rsid w:val="0011131A"/>
    <w:rsid w:val="00111B9F"/>
    <w:rsid w:val="00113F62"/>
    <w:rsid w:val="0012014C"/>
    <w:rsid w:val="00121F9C"/>
    <w:rsid w:val="00122694"/>
    <w:rsid w:val="00126746"/>
    <w:rsid w:val="0013510F"/>
    <w:rsid w:val="001456CC"/>
    <w:rsid w:val="0014590C"/>
    <w:rsid w:val="00155035"/>
    <w:rsid w:val="00155573"/>
    <w:rsid w:val="00164BD5"/>
    <w:rsid w:val="00172DDA"/>
    <w:rsid w:val="001800FC"/>
    <w:rsid w:val="00180D34"/>
    <w:rsid w:val="00192E99"/>
    <w:rsid w:val="00193528"/>
    <w:rsid w:val="00197FC3"/>
    <w:rsid w:val="001A2B35"/>
    <w:rsid w:val="001A2C9F"/>
    <w:rsid w:val="001A646D"/>
    <w:rsid w:val="001A7608"/>
    <w:rsid w:val="001B0BE5"/>
    <w:rsid w:val="001B35FF"/>
    <w:rsid w:val="001B36D7"/>
    <w:rsid w:val="001B38DB"/>
    <w:rsid w:val="001C117F"/>
    <w:rsid w:val="001C4CF0"/>
    <w:rsid w:val="001C6040"/>
    <w:rsid w:val="001D0990"/>
    <w:rsid w:val="001E19F6"/>
    <w:rsid w:val="001E7045"/>
    <w:rsid w:val="001F0162"/>
    <w:rsid w:val="001F1D16"/>
    <w:rsid w:val="001F3D01"/>
    <w:rsid w:val="00204A4F"/>
    <w:rsid w:val="0020680B"/>
    <w:rsid w:val="00212734"/>
    <w:rsid w:val="002161AB"/>
    <w:rsid w:val="0022222B"/>
    <w:rsid w:val="00223EFD"/>
    <w:rsid w:val="00227530"/>
    <w:rsid w:val="00230F00"/>
    <w:rsid w:val="002325A3"/>
    <w:rsid w:val="002353D3"/>
    <w:rsid w:val="00235CCC"/>
    <w:rsid w:val="00240142"/>
    <w:rsid w:val="002414F1"/>
    <w:rsid w:val="00246009"/>
    <w:rsid w:val="0025473D"/>
    <w:rsid w:val="002664C9"/>
    <w:rsid w:val="00266B8A"/>
    <w:rsid w:val="00280489"/>
    <w:rsid w:val="002879EB"/>
    <w:rsid w:val="002B6A51"/>
    <w:rsid w:val="002C1848"/>
    <w:rsid w:val="002D0C3E"/>
    <w:rsid w:val="002D3B3B"/>
    <w:rsid w:val="002D4287"/>
    <w:rsid w:val="002D4DD9"/>
    <w:rsid w:val="002D6650"/>
    <w:rsid w:val="002E25B9"/>
    <w:rsid w:val="002E5D20"/>
    <w:rsid w:val="002E6557"/>
    <w:rsid w:val="002E6A82"/>
    <w:rsid w:val="002F1D09"/>
    <w:rsid w:val="002F1D67"/>
    <w:rsid w:val="002F3FCA"/>
    <w:rsid w:val="00301E5C"/>
    <w:rsid w:val="00302EAA"/>
    <w:rsid w:val="00306D81"/>
    <w:rsid w:val="00307998"/>
    <w:rsid w:val="00321393"/>
    <w:rsid w:val="00323E3D"/>
    <w:rsid w:val="00323EC9"/>
    <w:rsid w:val="0032470C"/>
    <w:rsid w:val="00331826"/>
    <w:rsid w:val="00331F32"/>
    <w:rsid w:val="00336B9F"/>
    <w:rsid w:val="003415FF"/>
    <w:rsid w:val="0034277B"/>
    <w:rsid w:val="00345047"/>
    <w:rsid w:val="00366FA6"/>
    <w:rsid w:val="003723C1"/>
    <w:rsid w:val="0038180D"/>
    <w:rsid w:val="0038255D"/>
    <w:rsid w:val="003875AA"/>
    <w:rsid w:val="003A3B67"/>
    <w:rsid w:val="003A47DA"/>
    <w:rsid w:val="003B15DF"/>
    <w:rsid w:val="003B5B71"/>
    <w:rsid w:val="003B6179"/>
    <w:rsid w:val="003B7B86"/>
    <w:rsid w:val="003C2390"/>
    <w:rsid w:val="003C4487"/>
    <w:rsid w:val="003D0EFE"/>
    <w:rsid w:val="003D4F59"/>
    <w:rsid w:val="003E253D"/>
    <w:rsid w:val="003E35AD"/>
    <w:rsid w:val="003E61BB"/>
    <w:rsid w:val="003F3AF5"/>
    <w:rsid w:val="003F4734"/>
    <w:rsid w:val="004125C5"/>
    <w:rsid w:val="00412E81"/>
    <w:rsid w:val="0043352E"/>
    <w:rsid w:val="004353BF"/>
    <w:rsid w:val="00437390"/>
    <w:rsid w:val="00437F8E"/>
    <w:rsid w:val="00441AF8"/>
    <w:rsid w:val="00443938"/>
    <w:rsid w:val="00444414"/>
    <w:rsid w:val="004473F1"/>
    <w:rsid w:val="004506B9"/>
    <w:rsid w:val="00451379"/>
    <w:rsid w:val="0045275C"/>
    <w:rsid w:val="00453E67"/>
    <w:rsid w:val="0046019C"/>
    <w:rsid w:val="00472533"/>
    <w:rsid w:val="0048600E"/>
    <w:rsid w:val="004860EE"/>
    <w:rsid w:val="00486ADB"/>
    <w:rsid w:val="004910CC"/>
    <w:rsid w:val="004A42EA"/>
    <w:rsid w:val="004A6104"/>
    <w:rsid w:val="004A69E5"/>
    <w:rsid w:val="004C0880"/>
    <w:rsid w:val="004C61DA"/>
    <w:rsid w:val="004D773D"/>
    <w:rsid w:val="004D7866"/>
    <w:rsid w:val="004E092F"/>
    <w:rsid w:val="004E2E85"/>
    <w:rsid w:val="004E38EB"/>
    <w:rsid w:val="004F684B"/>
    <w:rsid w:val="004F6ED9"/>
    <w:rsid w:val="005027AD"/>
    <w:rsid w:val="0050647D"/>
    <w:rsid w:val="005141A1"/>
    <w:rsid w:val="00517272"/>
    <w:rsid w:val="0052596F"/>
    <w:rsid w:val="005411CD"/>
    <w:rsid w:val="00553789"/>
    <w:rsid w:val="00553793"/>
    <w:rsid w:val="00553DEA"/>
    <w:rsid w:val="0055494C"/>
    <w:rsid w:val="00571410"/>
    <w:rsid w:val="00571B54"/>
    <w:rsid w:val="005768C6"/>
    <w:rsid w:val="00581674"/>
    <w:rsid w:val="005818EE"/>
    <w:rsid w:val="00592E59"/>
    <w:rsid w:val="005A0CF4"/>
    <w:rsid w:val="005B110C"/>
    <w:rsid w:val="005C0FD4"/>
    <w:rsid w:val="005C71C5"/>
    <w:rsid w:val="005D26A2"/>
    <w:rsid w:val="005D2BB1"/>
    <w:rsid w:val="005E0532"/>
    <w:rsid w:val="005E0C32"/>
    <w:rsid w:val="005F21D9"/>
    <w:rsid w:val="005F3FFD"/>
    <w:rsid w:val="005F43AC"/>
    <w:rsid w:val="005F684A"/>
    <w:rsid w:val="005F6FB3"/>
    <w:rsid w:val="00610AB5"/>
    <w:rsid w:val="00611E0F"/>
    <w:rsid w:val="0061369B"/>
    <w:rsid w:val="00617FFD"/>
    <w:rsid w:val="00622DE7"/>
    <w:rsid w:val="00623DE4"/>
    <w:rsid w:val="006258D1"/>
    <w:rsid w:val="0063354E"/>
    <w:rsid w:val="00635ED0"/>
    <w:rsid w:val="006450C1"/>
    <w:rsid w:val="00650F10"/>
    <w:rsid w:val="00657DC8"/>
    <w:rsid w:val="00680CFD"/>
    <w:rsid w:val="00682963"/>
    <w:rsid w:val="00691445"/>
    <w:rsid w:val="00696BEC"/>
    <w:rsid w:val="00697370"/>
    <w:rsid w:val="006A14AE"/>
    <w:rsid w:val="006A3215"/>
    <w:rsid w:val="006C62D9"/>
    <w:rsid w:val="006D1AE3"/>
    <w:rsid w:val="006E0C42"/>
    <w:rsid w:val="006E2AE2"/>
    <w:rsid w:val="006F4C94"/>
    <w:rsid w:val="00704A0A"/>
    <w:rsid w:val="00712A38"/>
    <w:rsid w:val="007141FE"/>
    <w:rsid w:val="00721AC8"/>
    <w:rsid w:val="007266BD"/>
    <w:rsid w:val="00727B98"/>
    <w:rsid w:val="00736EF8"/>
    <w:rsid w:val="00740C35"/>
    <w:rsid w:val="00745966"/>
    <w:rsid w:val="00745FB3"/>
    <w:rsid w:val="007708F5"/>
    <w:rsid w:val="00773CEF"/>
    <w:rsid w:val="00777F26"/>
    <w:rsid w:val="00781494"/>
    <w:rsid w:val="00785973"/>
    <w:rsid w:val="007903B2"/>
    <w:rsid w:val="0079191E"/>
    <w:rsid w:val="00795C5C"/>
    <w:rsid w:val="007979E2"/>
    <w:rsid w:val="007A10FE"/>
    <w:rsid w:val="007A1CDC"/>
    <w:rsid w:val="007A347A"/>
    <w:rsid w:val="007A40B2"/>
    <w:rsid w:val="007B1959"/>
    <w:rsid w:val="007F106E"/>
    <w:rsid w:val="008039A9"/>
    <w:rsid w:val="00804041"/>
    <w:rsid w:val="00806EC4"/>
    <w:rsid w:val="0081341F"/>
    <w:rsid w:val="008168F2"/>
    <w:rsid w:val="00820C58"/>
    <w:rsid w:val="00822D53"/>
    <w:rsid w:val="00826954"/>
    <w:rsid w:val="00830790"/>
    <w:rsid w:val="008324B3"/>
    <w:rsid w:val="008341C8"/>
    <w:rsid w:val="008362D3"/>
    <w:rsid w:val="00841264"/>
    <w:rsid w:val="00844A4B"/>
    <w:rsid w:val="00860217"/>
    <w:rsid w:val="00864579"/>
    <w:rsid w:val="00870935"/>
    <w:rsid w:val="00872BCF"/>
    <w:rsid w:val="00881240"/>
    <w:rsid w:val="008833CF"/>
    <w:rsid w:val="0088793F"/>
    <w:rsid w:val="0089441F"/>
    <w:rsid w:val="008B7274"/>
    <w:rsid w:val="008B7A2A"/>
    <w:rsid w:val="008C1F39"/>
    <w:rsid w:val="008C48A1"/>
    <w:rsid w:val="008C4CAF"/>
    <w:rsid w:val="008E1DBA"/>
    <w:rsid w:val="008E5B6C"/>
    <w:rsid w:val="008E71A0"/>
    <w:rsid w:val="008F14FC"/>
    <w:rsid w:val="008F35B5"/>
    <w:rsid w:val="00904122"/>
    <w:rsid w:val="00904C9A"/>
    <w:rsid w:val="00912133"/>
    <w:rsid w:val="0091264C"/>
    <w:rsid w:val="00915E44"/>
    <w:rsid w:val="00916C2D"/>
    <w:rsid w:val="009219BD"/>
    <w:rsid w:val="0092739F"/>
    <w:rsid w:val="0093370C"/>
    <w:rsid w:val="00934D8F"/>
    <w:rsid w:val="009460E0"/>
    <w:rsid w:val="00951316"/>
    <w:rsid w:val="00954431"/>
    <w:rsid w:val="00967CB9"/>
    <w:rsid w:val="009734B1"/>
    <w:rsid w:val="00973B83"/>
    <w:rsid w:val="009740D8"/>
    <w:rsid w:val="00984A72"/>
    <w:rsid w:val="00990480"/>
    <w:rsid w:val="009A2D1C"/>
    <w:rsid w:val="009A415F"/>
    <w:rsid w:val="009B27D5"/>
    <w:rsid w:val="009B7B4A"/>
    <w:rsid w:val="009B7CAE"/>
    <w:rsid w:val="009C041B"/>
    <w:rsid w:val="009C57E2"/>
    <w:rsid w:val="009C582E"/>
    <w:rsid w:val="009C5B6F"/>
    <w:rsid w:val="009E2FA4"/>
    <w:rsid w:val="009F719F"/>
    <w:rsid w:val="00A01090"/>
    <w:rsid w:val="00A0155F"/>
    <w:rsid w:val="00A14F1F"/>
    <w:rsid w:val="00A177A3"/>
    <w:rsid w:val="00A21C0A"/>
    <w:rsid w:val="00A32684"/>
    <w:rsid w:val="00A36E72"/>
    <w:rsid w:val="00A415A9"/>
    <w:rsid w:val="00A42818"/>
    <w:rsid w:val="00A43646"/>
    <w:rsid w:val="00A5567E"/>
    <w:rsid w:val="00A6254F"/>
    <w:rsid w:val="00A6275F"/>
    <w:rsid w:val="00A62DAE"/>
    <w:rsid w:val="00A667DE"/>
    <w:rsid w:val="00A72813"/>
    <w:rsid w:val="00A75052"/>
    <w:rsid w:val="00A7508D"/>
    <w:rsid w:val="00A77DD9"/>
    <w:rsid w:val="00A858D0"/>
    <w:rsid w:val="00A85BE7"/>
    <w:rsid w:val="00A93EE4"/>
    <w:rsid w:val="00AA2E74"/>
    <w:rsid w:val="00AA7635"/>
    <w:rsid w:val="00AB36CC"/>
    <w:rsid w:val="00AC3095"/>
    <w:rsid w:val="00AC6896"/>
    <w:rsid w:val="00AC7C8C"/>
    <w:rsid w:val="00AE1ADB"/>
    <w:rsid w:val="00AE349E"/>
    <w:rsid w:val="00AF4544"/>
    <w:rsid w:val="00AF7F5F"/>
    <w:rsid w:val="00B00373"/>
    <w:rsid w:val="00B120AA"/>
    <w:rsid w:val="00B2107A"/>
    <w:rsid w:val="00B27C4C"/>
    <w:rsid w:val="00B32C79"/>
    <w:rsid w:val="00B37082"/>
    <w:rsid w:val="00B44815"/>
    <w:rsid w:val="00B44F7F"/>
    <w:rsid w:val="00B4583F"/>
    <w:rsid w:val="00B62EE3"/>
    <w:rsid w:val="00B66E12"/>
    <w:rsid w:val="00B75350"/>
    <w:rsid w:val="00B821EB"/>
    <w:rsid w:val="00B822E4"/>
    <w:rsid w:val="00B906FF"/>
    <w:rsid w:val="00BA3EF2"/>
    <w:rsid w:val="00BA4DBB"/>
    <w:rsid w:val="00BA6D3B"/>
    <w:rsid w:val="00BB39F1"/>
    <w:rsid w:val="00BC58E8"/>
    <w:rsid w:val="00BD078F"/>
    <w:rsid w:val="00BD4C55"/>
    <w:rsid w:val="00BD7935"/>
    <w:rsid w:val="00BE0873"/>
    <w:rsid w:val="00BF246C"/>
    <w:rsid w:val="00BF2BDA"/>
    <w:rsid w:val="00BF4E8F"/>
    <w:rsid w:val="00C107D4"/>
    <w:rsid w:val="00C118BF"/>
    <w:rsid w:val="00C35CE8"/>
    <w:rsid w:val="00C405E5"/>
    <w:rsid w:val="00C44C38"/>
    <w:rsid w:val="00C54640"/>
    <w:rsid w:val="00C62E17"/>
    <w:rsid w:val="00C652FF"/>
    <w:rsid w:val="00C67D3A"/>
    <w:rsid w:val="00C815A0"/>
    <w:rsid w:val="00C862B4"/>
    <w:rsid w:val="00C918F7"/>
    <w:rsid w:val="00CB1669"/>
    <w:rsid w:val="00CC3238"/>
    <w:rsid w:val="00CC6603"/>
    <w:rsid w:val="00CC6A17"/>
    <w:rsid w:val="00CD1256"/>
    <w:rsid w:val="00CD4CA4"/>
    <w:rsid w:val="00CD752E"/>
    <w:rsid w:val="00CD7B86"/>
    <w:rsid w:val="00CE2E29"/>
    <w:rsid w:val="00CE5074"/>
    <w:rsid w:val="00CE5B39"/>
    <w:rsid w:val="00CE611B"/>
    <w:rsid w:val="00CF1D68"/>
    <w:rsid w:val="00CF2C19"/>
    <w:rsid w:val="00CF3892"/>
    <w:rsid w:val="00CF3CAE"/>
    <w:rsid w:val="00D041F6"/>
    <w:rsid w:val="00D135AD"/>
    <w:rsid w:val="00D17687"/>
    <w:rsid w:val="00D302AB"/>
    <w:rsid w:val="00D3368D"/>
    <w:rsid w:val="00D370AC"/>
    <w:rsid w:val="00D6234E"/>
    <w:rsid w:val="00D72B4C"/>
    <w:rsid w:val="00D772F1"/>
    <w:rsid w:val="00D80E63"/>
    <w:rsid w:val="00D82004"/>
    <w:rsid w:val="00D8392F"/>
    <w:rsid w:val="00D96D3C"/>
    <w:rsid w:val="00D97F25"/>
    <w:rsid w:val="00DB1B57"/>
    <w:rsid w:val="00DB1DCC"/>
    <w:rsid w:val="00DB2BF9"/>
    <w:rsid w:val="00DC5BD4"/>
    <w:rsid w:val="00DC707A"/>
    <w:rsid w:val="00DC7C7C"/>
    <w:rsid w:val="00DE35B9"/>
    <w:rsid w:val="00DF3204"/>
    <w:rsid w:val="00DF6BBE"/>
    <w:rsid w:val="00E03A48"/>
    <w:rsid w:val="00E05893"/>
    <w:rsid w:val="00E10326"/>
    <w:rsid w:val="00E12D12"/>
    <w:rsid w:val="00E147E4"/>
    <w:rsid w:val="00E16D81"/>
    <w:rsid w:val="00E16E59"/>
    <w:rsid w:val="00E26C14"/>
    <w:rsid w:val="00E303D7"/>
    <w:rsid w:val="00E3577E"/>
    <w:rsid w:val="00E35C87"/>
    <w:rsid w:val="00E36C61"/>
    <w:rsid w:val="00E43AB2"/>
    <w:rsid w:val="00E52059"/>
    <w:rsid w:val="00E548F9"/>
    <w:rsid w:val="00E54D82"/>
    <w:rsid w:val="00E67C8C"/>
    <w:rsid w:val="00E85A5B"/>
    <w:rsid w:val="00E87612"/>
    <w:rsid w:val="00E87ED1"/>
    <w:rsid w:val="00E91BF2"/>
    <w:rsid w:val="00E929EB"/>
    <w:rsid w:val="00E948E7"/>
    <w:rsid w:val="00EA3B15"/>
    <w:rsid w:val="00EA4EA3"/>
    <w:rsid w:val="00EB0BA7"/>
    <w:rsid w:val="00EC2655"/>
    <w:rsid w:val="00ED64BF"/>
    <w:rsid w:val="00EE5085"/>
    <w:rsid w:val="00EE5C6F"/>
    <w:rsid w:val="00EF2D17"/>
    <w:rsid w:val="00F07697"/>
    <w:rsid w:val="00F269B9"/>
    <w:rsid w:val="00F30F83"/>
    <w:rsid w:val="00F34433"/>
    <w:rsid w:val="00F40B63"/>
    <w:rsid w:val="00F4700D"/>
    <w:rsid w:val="00F517A6"/>
    <w:rsid w:val="00F563FD"/>
    <w:rsid w:val="00F57A9A"/>
    <w:rsid w:val="00F6106E"/>
    <w:rsid w:val="00F664D0"/>
    <w:rsid w:val="00F667B9"/>
    <w:rsid w:val="00F71714"/>
    <w:rsid w:val="00F71CAA"/>
    <w:rsid w:val="00F721B0"/>
    <w:rsid w:val="00F81BB1"/>
    <w:rsid w:val="00F8399E"/>
    <w:rsid w:val="00F85781"/>
    <w:rsid w:val="00F85F7D"/>
    <w:rsid w:val="00F87C4B"/>
    <w:rsid w:val="00F91F1B"/>
    <w:rsid w:val="00F94222"/>
    <w:rsid w:val="00FA0B4F"/>
    <w:rsid w:val="00FA527C"/>
    <w:rsid w:val="00FA72A9"/>
    <w:rsid w:val="00FB016F"/>
    <w:rsid w:val="00FB33FB"/>
    <w:rsid w:val="00FB37FF"/>
    <w:rsid w:val="00FC5348"/>
    <w:rsid w:val="00FD174E"/>
    <w:rsid w:val="00FD2771"/>
    <w:rsid w:val="00FD450A"/>
    <w:rsid w:val="00FD6058"/>
    <w:rsid w:val="00FE4BB8"/>
    <w:rsid w:val="00FE63E1"/>
    <w:rsid w:val="00FE6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ACC8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E59"/>
  </w:style>
  <w:style w:type="paragraph" w:styleId="Heading1">
    <w:name w:val="heading 1"/>
    <w:basedOn w:val="Normal"/>
    <w:next w:val="Normal"/>
    <w:link w:val="Heading1Char"/>
    <w:uiPriority w:val="9"/>
    <w:qFormat/>
    <w:rsid w:val="0028048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28048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28048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2804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804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2804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2804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0489"/>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2804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48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28048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280489"/>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2804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2804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2804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2804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80489"/>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28048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80489"/>
    <w:pPr>
      <w:spacing w:line="240" w:lineRule="auto"/>
    </w:pPr>
    <w:rPr>
      <w:b/>
      <w:bCs/>
      <w:color w:val="5B9BD5" w:themeColor="accent1"/>
      <w:sz w:val="18"/>
      <w:szCs w:val="18"/>
    </w:rPr>
  </w:style>
  <w:style w:type="paragraph" w:styleId="Title">
    <w:name w:val="Title"/>
    <w:basedOn w:val="Normal"/>
    <w:next w:val="Normal"/>
    <w:link w:val="TitleChar"/>
    <w:uiPriority w:val="10"/>
    <w:qFormat/>
    <w:rsid w:val="0028048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80489"/>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280489"/>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280489"/>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280489"/>
    <w:rPr>
      <w:b/>
      <w:bCs/>
    </w:rPr>
  </w:style>
  <w:style w:type="character" w:styleId="Emphasis">
    <w:name w:val="Emphasis"/>
    <w:basedOn w:val="DefaultParagraphFont"/>
    <w:uiPriority w:val="20"/>
    <w:qFormat/>
    <w:rsid w:val="00280489"/>
    <w:rPr>
      <w:i/>
      <w:iCs/>
    </w:rPr>
  </w:style>
  <w:style w:type="paragraph" w:styleId="NoSpacing">
    <w:name w:val="No Spacing"/>
    <w:uiPriority w:val="1"/>
    <w:qFormat/>
    <w:rsid w:val="00280489"/>
    <w:pPr>
      <w:spacing w:after="0" w:line="240" w:lineRule="auto"/>
    </w:pPr>
  </w:style>
  <w:style w:type="paragraph" w:styleId="ListParagraph">
    <w:name w:val="List Paragraph"/>
    <w:basedOn w:val="Normal"/>
    <w:uiPriority w:val="34"/>
    <w:qFormat/>
    <w:rsid w:val="00280489"/>
    <w:pPr>
      <w:ind w:left="720"/>
      <w:contextualSpacing/>
    </w:pPr>
  </w:style>
  <w:style w:type="paragraph" w:styleId="Quote">
    <w:name w:val="Quote"/>
    <w:basedOn w:val="Normal"/>
    <w:next w:val="Normal"/>
    <w:link w:val="QuoteChar"/>
    <w:uiPriority w:val="29"/>
    <w:qFormat/>
    <w:rsid w:val="00280489"/>
    <w:rPr>
      <w:i/>
      <w:iCs/>
      <w:color w:val="000000" w:themeColor="text1"/>
    </w:rPr>
  </w:style>
  <w:style w:type="character" w:customStyle="1" w:styleId="QuoteChar">
    <w:name w:val="Quote Char"/>
    <w:basedOn w:val="DefaultParagraphFont"/>
    <w:link w:val="Quote"/>
    <w:uiPriority w:val="29"/>
    <w:rsid w:val="00280489"/>
    <w:rPr>
      <w:i/>
      <w:iCs/>
      <w:color w:val="000000" w:themeColor="text1"/>
    </w:rPr>
  </w:style>
  <w:style w:type="paragraph" w:styleId="IntenseQuote">
    <w:name w:val="Intense Quote"/>
    <w:basedOn w:val="Normal"/>
    <w:next w:val="Normal"/>
    <w:link w:val="IntenseQuoteChar"/>
    <w:uiPriority w:val="30"/>
    <w:qFormat/>
    <w:rsid w:val="00280489"/>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280489"/>
    <w:rPr>
      <w:b/>
      <w:bCs/>
      <w:i/>
      <w:iCs/>
      <w:color w:val="5B9BD5" w:themeColor="accent1"/>
    </w:rPr>
  </w:style>
  <w:style w:type="character" w:styleId="SubtleEmphasis">
    <w:name w:val="Subtle Emphasis"/>
    <w:basedOn w:val="DefaultParagraphFont"/>
    <w:uiPriority w:val="19"/>
    <w:qFormat/>
    <w:rsid w:val="00280489"/>
    <w:rPr>
      <w:i/>
      <w:iCs/>
      <w:color w:val="808080" w:themeColor="text1" w:themeTint="7F"/>
    </w:rPr>
  </w:style>
  <w:style w:type="character" w:styleId="IntenseEmphasis">
    <w:name w:val="Intense Emphasis"/>
    <w:basedOn w:val="DefaultParagraphFont"/>
    <w:uiPriority w:val="21"/>
    <w:qFormat/>
    <w:rsid w:val="00280489"/>
    <w:rPr>
      <w:b/>
      <w:bCs/>
      <w:i/>
      <w:iCs/>
      <w:color w:val="5B9BD5" w:themeColor="accent1"/>
    </w:rPr>
  </w:style>
  <w:style w:type="character" w:styleId="SubtleReference">
    <w:name w:val="Subtle Reference"/>
    <w:basedOn w:val="DefaultParagraphFont"/>
    <w:uiPriority w:val="31"/>
    <w:qFormat/>
    <w:rsid w:val="00280489"/>
    <w:rPr>
      <w:smallCaps/>
      <w:color w:val="ED7D31" w:themeColor="accent2"/>
      <w:u w:val="single"/>
    </w:rPr>
  </w:style>
  <w:style w:type="character" w:styleId="IntenseReference">
    <w:name w:val="Intense Reference"/>
    <w:basedOn w:val="DefaultParagraphFont"/>
    <w:uiPriority w:val="32"/>
    <w:qFormat/>
    <w:rsid w:val="00280489"/>
    <w:rPr>
      <w:b/>
      <w:bCs/>
      <w:smallCaps/>
      <w:color w:val="ED7D31" w:themeColor="accent2"/>
      <w:spacing w:val="5"/>
      <w:u w:val="single"/>
    </w:rPr>
  </w:style>
  <w:style w:type="character" w:styleId="BookTitle">
    <w:name w:val="Book Title"/>
    <w:basedOn w:val="DefaultParagraphFont"/>
    <w:uiPriority w:val="33"/>
    <w:qFormat/>
    <w:rsid w:val="00280489"/>
    <w:rPr>
      <w:b/>
      <w:bCs/>
      <w:smallCaps/>
      <w:spacing w:val="5"/>
    </w:rPr>
  </w:style>
  <w:style w:type="paragraph" w:styleId="TOCHeading">
    <w:name w:val="TOC Heading"/>
    <w:basedOn w:val="Heading1"/>
    <w:next w:val="Normal"/>
    <w:uiPriority w:val="39"/>
    <w:semiHidden/>
    <w:unhideWhenUsed/>
    <w:qFormat/>
    <w:rsid w:val="00280489"/>
    <w:pPr>
      <w:outlineLvl w:val="9"/>
    </w:pPr>
  </w:style>
  <w:style w:type="character" w:styleId="Hyperlink">
    <w:name w:val="Hyperlink"/>
    <w:basedOn w:val="DefaultParagraphFont"/>
    <w:uiPriority w:val="99"/>
    <w:unhideWhenUsed/>
    <w:rsid w:val="009460E0"/>
    <w:rPr>
      <w:color w:val="0563C1" w:themeColor="hyperlink"/>
      <w:u w:val="single"/>
    </w:rPr>
  </w:style>
  <w:style w:type="character" w:styleId="FollowedHyperlink">
    <w:name w:val="FollowedHyperlink"/>
    <w:basedOn w:val="DefaultParagraphFont"/>
    <w:uiPriority w:val="99"/>
    <w:semiHidden/>
    <w:unhideWhenUsed/>
    <w:rsid w:val="00180D34"/>
    <w:rPr>
      <w:color w:val="954F72" w:themeColor="followedHyperlink"/>
      <w:u w:val="single"/>
    </w:rPr>
  </w:style>
  <w:style w:type="paragraph" w:styleId="PlainText">
    <w:name w:val="Plain Text"/>
    <w:basedOn w:val="Normal"/>
    <w:link w:val="PlainTextChar"/>
    <w:uiPriority w:val="99"/>
    <w:unhideWhenUsed/>
    <w:rsid w:val="00F8399E"/>
    <w:pPr>
      <w:spacing w:after="0" w:line="240" w:lineRule="auto"/>
    </w:pPr>
    <w:rPr>
      <w:rFonts w:ascii="Courier" w:eastAsiaTheme="minorHAnsi" w:hAnsi="Courier"/>
      <w:sz w:val="21"/>
      <w:szCs w:val="21"/>
    </w:rPr>
  </w:style>
  <w:style w:type="character" w:customStyle="1" w:styleId="PlainTextChar">
    <w:name w:val="Plain Text Char"/>
    <w:basedOn w:val="DefaultParagraphFont"/>
    <w:link w:val="PlainText"/>
    <w:uiPriority w:val="99"/>
    <w:rsid w:val="00F8399E"/>
    <w:rPr>
      <w:rFonts w:ascii="Courier" w:eastAsiaTheme="minorHAnsi" w:hAnsi="Courier"/>
      <w:sz w:val="21"/>
      <w:szCs w:val="21"/>
    </w:rPr>
  </w:style>
  <w:style w:type="paragraph" w:styleId="z-TopofForm">
    <w:name w:val="HTML Top of Form"/>
    <w:basedOn w:val="Normal"/>
    <w:next w:val="Normal"/>
    <w:link w:val="z-TopofFormChar"/>
    <w:hidden/>
    <w:uiPriority w:val="99"/>
    <w:semiHidden/>
    <w:unhideWhenUsed/>
    <w:rsid w:val="00B62EE3"/>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62EE3"/>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B62EE3"/>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62EE3"/>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71824">
      <w:bodyDiv w:val="1"/>
      <w:marLeft w:val="0"/>
      <w:marRight w:val="0"/>
      <w:marTop w:val="0"/>
      <w:marBottom w:val="0"/>
      <w:divBdr>
        <w:top w:val="none" w:sz="0" w:space="0" w:color="auto"/>
        <w:left w:val="none" w:sz="0" w:space="0" w:color="auto"/>
        <w:bottom w:val="none" w:sz="0" w:space="0" w:color="auto"/>
        <w:right w:val="none" w:sz="0" w:space="0" w:color="auto"/>
      </w:divBdr>
      <w:divsChild>
        <w:div w:id="804659913">
          <w:marLeft w:val="0"/>
          <w:marRight w:val="0"/>
          <w:marTop w:val="0"/>
          <w:marBottom w:val="0"/>
          <w:divBdr>
            <w:top w:val="none" w:sz="0" w:space="0" w:color="auto"/>
            <w:left w:val="none" w:sz="0" w:space="0" w:color="auto"/>
            <w:bottom w:val="none" w:sz="0" w:space="0" w:color="auto"/>
            <w:right w:val="none" w:sz="0" w:space="0" w:color="auto"/>
          </w:divBdr>
          <w:divsChild>
            <w:div w:id="879821556">
              <w:marLeft w:val="0"/>
              <w:marRight w:val="0"/>
              <w:marTop w:val="0"/>
              <w:marBottom w:val="0"/>
              <w:divBdr>
                <w:top w:val="none" w:sz="0" w:space="0" w:color="auto"/>
                <w:left w:val="none" w:sz="0" w:space="0" w:color="auto"/>
                <w:bottom w:val="none" w:sz="0" w:space="0" w:color="auto"/>
                <w:right w:val="none" w:sz="0" w:space="0" w:color="auto"/>
              </w:divBdr>
            </w:div>
            <w:div w:id="1307080648">
              <w:marLeft w:val="0"/>
              <w:marRight w:val="0"/>
              <w:marTop w:val="0"/>
              <w:marBottom w:val="0"/>
              <w:divBdr>
                <w:top w:val="none" w:sz="0" w:space="0" w:color="auto"/>
                <w:left w:val="none" w:sz="0" w:space="0" w:color="auto"/>
                <w:bottom w:val="none" w:sz="0" w:space="0" w:color="auto"/>
                <w:right w:val="none" w:sz="0" w:space="0" w:color="auto"/>
              </w:divBdr>
            </w:div>
            <w:div w:id="166597029">
              <w:marLeft w:val="0"/>
              <w:marRight w:val="0"/>
              <w:marTop w:val="0"/>
              <w:marBottom w:val="0"/>
              <w:divBdr>
                <w:top w:val="none" w:sz="0" w:space="0" w:color="auto"/>
                <w:left w:val="none" w:sz="0" w:space="0" w:color="auto"/>
                <w:bottom w:val="none" w:sz="0" w:space="0" w:color="auto"/>
                <w:right w:val="none" w:sz="0" w:space="0" w:color="auto"/>
              </w:divBdr>
              <w:divsChild>
                <w:div w:id="1905023102">
                  <w:marLeft w:val="0"/>
                  <w:marRight w:val="0"/>
                  <w:marTop w:val="0"/>
                  <w:marBottom w:val="0"/>
                  <w:divBdr>
                    <w:top w:val="none" w:sz="0" w:space="0" w:color="auto"/>
                    <w:left w:val="none" w:sz="0" w:space="0" w:color="auto"/>
                    <w:bottom w:val="none" w:sz="0" w:space="0" w:color="auto"/>
                    <w:right w:val="none" w:sz="0" w:space="0" w:color="auto"/>
                  </w:divBdr>
                </w:div>
              </w:divsChild>
            </w:div>
            <w:div w:id="1691298129">
              <w:marLeft w:val="0"/>
              <w:marRight w:val="0"/>
              <w:marTop w:val="0"/>
              <w:marBottom w:val="0"/>
              <w:divBdr>
                <w:top w:val="none" w:sz="0" w:space="0" w:color="auto"/>
                <w:left w:val="none" w:sz="0" w:space="0" w:color="auto"/>
                <w:bottom w:val="none" w:sz="0" w:space="0" w:color="auto"/>
                <w:right w:val="none" w:sz="0" w:space="0" w:color="auto"/>
              </w:divBdr>
            </w:div>
            <w:div w:id="200291272">
              <w:marLeft w:val="0"/>
              <w:marRight w:val="0"/>
              <w:marTop w:val="0"/>
              <w:marBottom w:val="0"/>
              <w:divBdr>
                <w:top w:val="none" w:sz="0" w:space="0" w:color="auto"/>
                <w:left w:val="none" w:sz="0" w:space="0" w:color="auto"/>
                <w:bottom w:val="none" w:sz="0" w:space="0" w:color="auto"/>
                <w:right w:val="none" w:sz="0" w:space="0" w:color="auto"/>
              </w:divBdr>
            </w:div>
            <w:div w:id="387918726">
              <w:marLeft w:val="0"/>
              <w:marRight w:val="0"/>
              <w:marTop w:val="0"/>
              <w:marBottom w:val="0"/>
              <w:divBdr>
                <w:top w:val="none" w:sz="0" w:space="0" w:color="auto"/>
                <w:left w:val="none" w:sz="0" w:space="0" w:color="auto"/>
                <w:bottom w:val="none" w:sz="0" w:space="0" w:color="auto"/>
                <w:right w:val="none" w:sz="0" w:space="0" w:color="auto"/>
              </w:divBdr>
            </w:div>
            <w:div w:id="1383403929">
              <w:marLeft w:val="0"/>
              <w:marRight w:val="0"/>
              <w:marTop w:val="0"/>
              <w:marBottom w:val="0"/>
              <w:divBdr>
                <w:top w:val="none" w:sz="0" w:space="0" w:color="auto"/>
                <w:left w:val="none" w:sz="0" w:space="0" w:color="auto"/>
                <w:bottom w:val="none" w:sz="0" w:space="0" w:color="auto"/>
                <w:right w:val="none" w:sz="0" w:space="0" w:color="auto"/>
              </w:divBdr>
            </w:div>
            <w:div w:id="1602949553">
              <w:marLeft w:val="0"/>
              <w:marRight w:val="0"/>
              <w:marTop w:val="0"/>
              <w:marBottom w:val="0"/>
              <w:divBdr>
                <w:top w:val="none" w:sz="0" w:space="0" w:color="auto"/>
                <w:left w:val="none" w:sz="0" w:space="0" w:color="auto"/>
                <w:bottom w:val="none" w:sz="0" w:space="0" w:color="auto"/>
                <w:right w:val="none" w:sz="0" w:space="0" w:color="auto"/>
              </w:divBdr>
              <w:divsChild>
                <w:div w:id="788596369">
                  <w:marLeft w:val="0"/>
                  <w:marRight w:val="0"/>
                  <w:marTop w:val="0"/>
                  <w:marBottom w:val="0"/>
                  <w:divBdr>
                    <w:top w:val="none" w:sz="0" w:space="0" w:color="auto"/>
                    <w:left w:val="none" w:sz="0" w:space="0" w:color="auto"/>
                    <w:bottom w:val="none" w:sz="0" w:space="0" w:color="auto"/>
                    <w:right w:val="none" w:sz="0" w:space="0" w:color="auto"/>
                  </w:divBdr>
                  <w:divsChild>
                    <w:div w:id="8301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4558">
              <w:marLeft w:val="0"/>
              <w:marRight w:val="0"/>
              <w:marTop w:val="0"/>
              <w:marBottom w:val="0"/>
              <w:divBdr>
                <w:top w:val="none" w:sz="0" w:space="0" w:color="auto"/>
                <w:left w:val="none" w:sz="0" w:space="0" w:color="auto"/>
                <w:bottom w:val="none" w:sz="0" w:space="0" w:color="auto"/>
                <w:right w:val="none" w:sz="0" w:space="0" w:color="auto"/>
              </w:divBdr>
            </w:div>
            <w:div w:id="7104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mailto:-d@filebeat.template.json" TargetMode="External"/><Relationship Id="rId23" Type="http://schemas.openxmlformats.org/officeDocument/2006/relationships/hyperlink" Target="mailto:aasingh@156.56.6.121://mnt/ssd2/rawdata/2017/NonStitchedFlows"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nginx.org/packages/centos/7/noarch/RPMS/nginx-release-centos-7-0.el7.ngx.noarch.rpm" TargetMode="External"/><Relationship Id="rId15" Type="http://schemas.openxmlformats.org/officeDocument/2006/relationships/image" Target="media/image7.png"/><Relationship Id="rId16" Type="http://schemas.openxmlformats.org/officeDocument/2006/relationships/hyperlink" Target="mailto:-d@filebeat.template.json"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download.oracle.com/otn-pub/java/jdk/8u91-b14/jdk-8u91-linux-x64.rpm" TargetMode="External"/><Relationship Id="rId8" Type="http://schemas.openxmlformats.org/officeDocument/2006/relationships/hyperlink" Target="http://packages.elastic.co/GPG-KEY-elastic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DAF5D-1F3B-1546-8431-352AB9CF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48</Pages>
  <Words>6906</Words>
  <Characters>39367</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46181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Singh</dc:creator>
  <cp:keywords/>
  <dc:description/>
  <cp:lastModifiedBy>Abhishek Singh</cp:lastModifiedBy>
  <cp:revision>735</cp:revision>
  <dcterms:created xsi:type="dcterms:W3CDTF">2016-08-15T16:08:00Z</dcterms:created>
  <dcterms:modified xsi:type="dcterms:W3CDTF">2017-05-05T02:32:00Z</dcterms:modified>
</cp:coreProperties>
</file>